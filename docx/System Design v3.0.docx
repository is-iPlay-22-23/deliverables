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9AB40" w14:textId="77777777" w:rsidR="0038679C" w:rsidRPr="00BB2B2A" w:rsidRDefault="0038679C" w:rsidP="00CF7F2C">
      <w:pPr>
        <w:tabs>
          <w:tab w:val="left" w:pos="3015"/>
          <w:tab w:val="left" w:pos="3195"/>
          <w:tab w:val="center" w:pos="4998"/>
          <w:tab w:val="center" w:pos="5359"/>
        </w:tabs>
        <w:rPr>
          <w:rFonts w:ascii="Bauhaus 93" w:hAnsi="Bauhaus 93" w:cs="Segoe UI"/>
          <w:bCs/>
          <w:color w:val="002537"/>
          <w:sz w:val="80"/>
          <w:szCs w:val="80"/>
          <w14:shadow w14:blurRad="50800" w14:dist="38100" w14:dir="5400000" w14:sx="100000" w14:sy="100000" w14:kx="0" w14:ky="0" w14:algn="t">
            <w14:srgbClr w14:val="000000">
              <w14:alpha w14:val="60000"/>
            </w14:srgbClr>
          </w14:shadow>
        </w:rPr>
      </w:pPr>
    </w:p>
    <w:p w14:paraId="243BD85F" w14:textId="205C3575" w:rsidR="0038679C" w:rsidRPr="00BB2B2A" w:rsidRDefault="0038679C" w:rsidP="00CF7F2C">
      <w:pPr>
        <w:tabs>
          <w:tab w:val="left" w:pos="3015"/>
          <w:tab w:val="left" w:pos="3195"/>
          <w:tab w:val="center" w:pos="4998"/>
          <w:tab w:val="center" w:pos="5359"/>
        </w:tabs>
        <w:rPr>
          <w:rFonts w:ascii="Bauhaus 93" w:hAnsi="Bauhaus 93" w:cs="Segoe UI"/>
          <w:bCs/>
          <w:color w:val="002537"/>
          <w:sz w:val="80"/>
          <w:szCs w:val="80"/>
          <w14:shadow w14:blurRad="50800" w14:dist="38100" w14:dir="5400000" w14:sx="100000" w14:sy="100000" w14:kx="0" w14:ky="0" w14:algn="t">
            <w14:srgbClr w14:val="000000">
              <w14:alpha w14:val="60000"/>
            </w14:srgbClr>
          </w14:shadow>
        </w:rPr>
      </w:pPr>
      <w:r w:rsidRPr="00BB2B2A">
        <w:rPr>
          <w:rFonts w:ascii="Segoe UI" w:hAnsi="Segoe UI" w:cs="Segoe UI"/>
          <w:bCs/>
          <w:noProof/>
          <w:color w:val="DCDEDF"/>
          <w:sz w:val="36"/>
        </w:rPr>
        <w:drawing>
          <wp:inline distT="0" distB="0" distL="0" distR="0" wp14:anchorId="2BD736BD" wp14:editId="6B6C3B2D">
            <wp:extent cx="6119495" cy="232473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8"/>
                    <a:stretch>
                      <a:fillRect/>
                    </a:stretch>
                  </pic:blipFill>
                  <pic:spPr>
                    <a:xfrm>
                      <a:off x="0" y="0"/>
                      <a:ext cx="6119495" cy="2324735"/>
                    </a:xfrm>
                    <a:prstGeom prst="rect">
                      <a:avLst/>
                    </a:prstGeom>
                  </pic:spPr>
                </pic:pic>
              </a:graphicData>
            </a:graphic>
          </wp:inline>
        </w:drawing>
      </w:r>
      <w:r w:rsidR="008B36D5" w:rsidRPr="00BB2B2A">
        <w:rPr>
          <w:rFonts w:ascii="Segoe UI" w:hAnsi="Segoe UI" w:cs="Segoe UI"/>
          <w:bCs/>
          <w:color w:val="DCDEDF"/>
          <w:sz w:val="36"/>
        </w:rPr>
        <w:br/>
      </w:r>
    </w:p>
    <w:p w14:paraId="0C7B8F57" w14:textId="77777777" w:rsidR="003F77DC" w:rsidRPr="00BB2B2A" w:rsidRDefault="003F77DC" w:rsidP="00CF7F2C">
      <w:pPr>
        <w:tabs>
          <w:tab w:val="left" w:pos="3015"/>
          <w:tab w:val="left" w:pos="3195"/>
          <w:tab w:val="center" w:pos="4998"/>
          <w:tab w:val="center" w:pos="5359"/>
        </w:tabs>
        <w:rPr>
          <w:rFonts w:ascii="Bauhaus 93" w:hAnsi="Bauhaus 93" w:cs="Segoe UI"/>
          <w:bCs/>
          <w:color w:val="002537"/>
          <w:sz w:val="80"/>
          <w:szCs w:val="80"/>
          <w14:shadow w14:blurRad="50800" w14:dist="38100" w14:dir="5400000" w14:sx="100000" w14:sy="100000" w14:kx="0" w14:ky="0" w14:algn="t">
            <w14:srgbClr w14:val="000000">
              <w14:alpha w14:val="60000"/>
            </w14:srgbClr>
          </w14:shadow>
        </w:rPr>
      </w:pPr>
    </w:p>
    <w:p w14:paraId="7FCDCAFE" w14:textId="4D2B3793" w:rsidR="00B640CE" w:rsidRPr="00BB2B2A" w:rsidRDefault="00B640CE" w:rsidP="00CF7F2C">
      <w:pPr>
        <w:tabs>
          <w:tab w:val="left" w:pos="3015"/>
          <w:tab w:val="left" w:pos="3195"/>
          <w:tab w:val="center" w:pos="4998"/>
          <w:tab w:val="center" w:pos="5359"/>
        </w:tabs>
        <w:rPr>
          <w:rFonts w:ascii="Segoe UI" w:hAnsi="Segoe UI" w:cs="Segoe UI"/>
          <w:bCs/>
          <w:color w:val="8B929A"/>
          <w:sz w:val="56"/>
          <w:szCs w:val="44"/>
        </w:rPr>
      </w:pPr>
      <w:r w:rsidRPr="00BB2B2A">
        <w:rPr>
          <w:rFonts w:ascii="Bauhaus 93" w:hAnsi="Bauhaus 93" w:cs="Segoe UI"/>
          <w:bCs/>
          <w:color w:val="002537"/>
          <w:sz w:val="80"/>
          <w:szCs w:val="80"/>
          <w14:shadow w14:blurRad="50800" w14:dist="38100" w14:dir="5400000" w14:sx="100000" w14:sy="100000" w14:kx="0" w14:ky="0" w14:algn="t">
            <w14:srgbClr w14:val="000000">
              <w14:alpha w14:val="60000"/>
            </w14:srgbClr>
          </w14:shadow>
        </w:rPr>
        <w:t>&gt;</w:t>
      </w:r>
      <w:r w:rsidRPr="00BB2B2A">
        <w:rPr>
          <w:rFonts w:ascii="Segoe UI" w:hAnsi="Segoe UI" w:cs="Segoe UI"/>
          <w:bCs/>
          <w:color w:val="4F81BC"/>
          <w:sz w:val="80"/>
          <w:szCs w:val="80"/>
          <w14:shadow w14:blurRad="50800" w14:dist="38100" w14:dir="5400000" w14:sx="100000" w14:sy="100000" w14:kx="0" w14:ky="0" w14:algn="t">
            <w14:srgbClr w14:val="000000">
              <w14:alpha w14:val="60000"/>
            </w14:srgbClr>
          </w14:shadow>
          <w14:textFill>
            <w14:gradFill>
              <w14:gsLst>
                <w14:gs w14:pos="100000">
                  <w14:srgbClr w14:val="59BF40"/>
                </w14:gs>
                <w14:gs w14:pos="50000">
                  <w14:srgbClr w14:val="4F81BC"/>
                </w14:gs>
                <w14:gs w14:pos="0">
                  <w14:srgbClr w14:val="366090">
                    <w14:lumMod w14:val="100000"/>
                  </w14:srgbClr>
                </w14:gs>
              </w14:gsLst>
              <w14:lin w14:ang="18900000" w14:scaled="0"/>
            </w14:gradFill>
          </w14:textFill>
        </w:rPr>
        <w:t xml:space="preserve"> </w:t>
      </w:r>
      <w:r w:rsidR="00271C65" w:rsidRPr="00BB2B2A">
        <w:rPr>
          <w:rFonts w:ascii="Segoe UI" w:hAnsi="Segoe UI" w:cs="Segoe UI"/>
          <w:bCs/>
          <w:color w:val="0070C0"/>
          <w:sz w:val="80"/>
          <w:szCs w:val="80"/>
          <w14:shadow w14:blurRad="50800" w14:dist="38100" w14:dir="5400000" w14:sx="100000" w14:sy="100000" w14:kx="0" w14:ky="0" w14:algn="t">
            <w14:srgbClr w14:val="000000">
              <w14:alpha w14:val="60000"/>
            </w14:srgbClr>
          </w14:shadow>
        </w:rPr>
        <w:t>System Design</w:t>
      </w:r>
      <w:r w:rsidR="008B36D5" w:rsidRPr="00BB2B2A">
        <w:rPr>
          <w:rFonts w:ascii="Segoe UI" w:hAnsi="Segoe UI" w:cs="Segoe UI"/>
          <w:bCs/>
          <w:color w:val="DCDEDF"/>
          <w:sz w:val="56"/>
          <w:szCs w:val="44"/>
        </w:rPr>
        <w:br/>
      </w:r>
      <w:r w:rsidR="008B36D5" w:rsidRPr="00BB2B2A">
        <w:rPr>
          <w:rFonts w:ascii="Segoe UI" w:hAnsi="Segoe UI" w:cs="Segoe UI"/>
          <w:bCs/>
          <w:color w:val="8B929A"/>
          <w:sz w:val="56"/>
          <w:szCs w:val="44"/>
        </w:rPr>
        <w:t xml:space="preserve">Versione </w:t>
      </w:r>
      <w:r w:rsidR="00DD3A7E">
        <w:rPr>
          <w:rFonts w:ascii="Segoe UI" w:hAnsi="Segoe UI" w:cs="Segoe UI"/>
          <w:bCs/>
          <w:color w:val="8B929A"/>
          <w:sz w:val="56"/>
          <w:szCs w:val="44"/>
        </w:rPr>
        <w:t>3</w:t>
      </w:r>
      <w:r w:rsidR="007F4588" w:rsidRPr="00BB2B2A">
        <w:rPr>
          <w:rFonts w:ascii="Segoe UI" w:hAnsi="Segoe UI" w:cs="Segoe UI"/>
          <w:bCs/>
          <w:color w:val="8B929A"/>
          <w:sz w:val="56"/>
          <w:szCs w:val="44"/>
        </w:rPr>
        <w:t>.</w:t>
      </w:r>
      <w:r w:rsidR="00271C65" w:rsidRPr="00BB2B2A">
        <w:rPr>
          <w:rFonts w:ascii="Segoe UI" w:hAnsi="Segoe UI" w:cs="Segoe UI"/>
          <w:bCs/>
          <w:color w:val="8B929A"/>
          <w:sz w:val="56"/>
          <w:szCs w:val="44"/>
        </w:rPr>
        <w:t>0</w:t>
      </w:r>
    </w:p>
    <w:p w14:paraId="7D248654" w14:textId="77777777" w:rsidR="003F77DC" w:rsidRPr="00BB2B2A" w:rsidRDefault="008B36D5" w:rsidP="003F77DC">
      <w:pPr>
        <w:tabs>
          <w:tab w:val="left" w:pos="3015"/>
          <w:tab w:val="left" w:pos="3195"/>
          <w:tab w:val="center" w:pos="4998"/>
          <w:tab w:val="center" w:pos="5359"/>
        </w:tabs>
        <w:rPr>
          <w:rFonts w:ascii="Segoe UI" w:hAnsi="Segoe UI" w:cs="Segoe UI"/>
          <w:bCs/>
          <w:color w:val="DCDEDF"/>
          <w:sz w:val="36"/>
        </w:rPr>
      </w:pPr>
      <w:r w:rsidRPr="00BB2B2A">
        <w:rPr>
          <w:rFonts w:ascii="Segoe UI" w:hAnsi="Segoe UI" w:cs="Segoe UI"/>
          <w:bCs/>
          <w:color w:val="DCDEDF"/>
          <w:sz w:val="36"/>
        </w:rPr>
        <w:br/>
      </w:r>
    </w:p>
    <w:p w14:paraId="735D50BC" w14:textId="7DB75428" w:rsidR="007B1D38" w:rsidRPr="00BB2B2A" w:rsidRDefault="008B36D5" w:rsidP="003F77DC">
      <w:pPr>
        <w:tabs>
          <w:tab w:val="left" w:pos="3015"/>
          <w:tab w:val="left" w:pos="3195"/>
          <w:tab w:val="center" w:pos="4998"/>
          <w:tab w:val="center" w:pos="5359"/>
        </w:tabs>
        <w:rPr>
          <w:rFonts w:ascii="Segoe UI" w:hAnsi="Segoe UI" w:cs="Segoe UI"/>
          <w:bCs/>
          <w:color w:val="DCDEDF"/>
          <w:sz w:val="36"/>
        </w:rPr>
      </w:pPr>
      <w:r w:rsidRPr="00BB2B2A">
        <w:rPr>
          <w:rFonts w:ascii="Segoe UI" w:hAnsi="Segoe UI" w:cs="Segoe UI"/>
          <w:bCs/>
          <w:color w:val="595959" w:themeColor="text1" w:themeTint="A6"/>
          <w:sz w:val="40"/>
          <w:szCs w:val="40"/>
        </w:rPr>
        <w:lastRenderedPageBreak/>
        <w:t>Coordinatore del progett</w:t>
      </w:r>
      <w:r w:rsidR="007B1D38" w:rsidRPr="00BB2B2A">
        <w:rPr>
          <w:rFonts w:ascii="Segoe UI" w:hAnsi="Segoe UI" w:cs="Segoe UI"/>
          <w:bCs/>
          <w:color w:val="595959" w:themeColor="text1" w:themeTint="A6"/>
          <w:sz w:val="40"/>
          <w:szCs w:val="40"/>
        </w:rPr>
        <w:t>o</w:t>
      </w:r>
    </w:p>
    <w:tbl>
      <w:tblPr>
        <w:tblStyle w:val="Steam"/>
        <w:tblW w:w="0" w:type="auto"/>
        <w:tblBorders>
          <w:left w:val="none" w:sz="0" w:space="0" w:color="auto"/>
          <w:insideH w:val="none" w:sz="0" w:space="0" w:color="auto"/>
        </w:tblBorders>
        <w:tblLayout w:type="fixed"/>
        <w:tblLook w:val="0020" w:firstRow="1" w:lastRow="0" w:firstColumn="0" w:lastColumn="0" w:noHBand="0" w:noVBand="0"/>
      </w:tblPr>
      <w:tblGrid>
        <w:gridCol w:w="6745"/>
        <w:gridCol w:w="2892"/>
      </w:tblGrid>
      <w:tr w:rsidR="008B36D5" w:rsidRPr="00BB2B2A" w14:paraId="1D1975DD" w14:textId="77777777" w:rsidTr="00EA03D3">
        <w:trPr>
          <w:cnfStyle w:val="100000000000" w:firstRow="1" w:lastRow="0" w:firstColumn="0" w:lastColumn="0" w:oddVBand="0" w:evenVBand="0" w:oddHBand="0" w:evenHBand="0" w:firstRowFirstColumn="0" w:firstRowLastColumn="0" w:lastRowFirstColumn="0" w:lastRowLastColumn="0"/>
          <w:trHeight w:val="426"/>
        </w:trPr>
        <w:tc>
          <w:tcPr>
            <w:tcW w:w="6745" w:type="dxa"/>
            <w:vMerge w:val="restart"/>
          </w:tcPr>
          <w:p w14:paraId="481B8A96" w14:textId="2806CCFE" w:rsidR="008B36D5" w:rsidRPr="00BB2B2A" w:rsidRDefault="008B36D5" w:rsidP="00D92FC7">
            <w:pPr>
              <w:pStyle w:val="Intestazionetabella"/>
              <w:tabs>
                <w:tab w:val="center" w:pos="3264"/>
              </w:tabs>
              <w:jc w:val="left"/>
              <w:rPr>
                <w:rFonts w:cs="Segoe UI"/>
                <w:sz w:val="32"/>
                <w:szCs w:val="40"/>
              </w:rPr>
            </w:pPr>
            <w:r w:rsidRPr="00BB2B2A">
              <w:rPr>
                <w:rFonts w:cs="Segoe UI"/>
                <w:sz w:val="32"/>
                <w:szCs w:val="40"/>
              </w:rPr>
              <w:t xml:space="preserve"> Nome</w:t>
            </w:r>
            <w:r w:rsidR="00D92FC7" w:rsidRPr="00BB2B2A">
              <w:rPr>
                <w:rFonts w:cs="Segoe UI"/>
                <w:sz w:val="32"/>
                <w:szCs w:val="40"/>
              </w:rPr>
              <w:tab/>
            </w:r>
          </w:p>
        </w:tc>
        <w:tc>
          <w:tcPr>
            <w:tcW w:w="2892" w:type="dxa"/>
            <w:vMerge w:val="restart"/>
          </w:tcPr>
          <w:p w14:paraId="63A070EF" w14:textId="4CD8D5DF" w:rsidR="008B36D5" w:rsidRPr="00BB2B2A" w:rsidRDefault="008B36D5">
            <w:pPr>
              <w:pStyle w:val="Intestazionetabella"/>
              <w:jc w:val="left"/>
              <w:rPr>
                <w:rFonts w:cs="Segoe UI"/>
                <w:sz w:val="32"/>
                <w:szCs w:val="40"/>
              </w:rPr>
            </w:pPr>
            <w:r w:rsidRPr="00BB2B2A">
              <w:rPr>
                <w:rFonts w:cs="Segoe UI"/>
                <w:sz w:val="32"/>
                <w:szCs w:val="40"/>
                <w14:textOutline w14:w="1016" w14:cap="rnd" w14:cmpd="sng" w14:algn="ctr">
                  <w14:noFill/>
                  <w14:prstDash w14:val="solid"/>
                  <w14:bevel/>
                </w14:textOutline>
              </w:rPr>
              <w:t>Matricola</w:t>
            </w:r>
          </w:p>
        </w:tc>
      </w:tr>
      <w:tr w:rsidR="00403B21" w:rsidRPr="00BB2B2A" w14:paraId="15D48A87" w14:textId="77777777" w:rsidTr="00EA03D3">
        <w:trPr>
          <w:cnfStyle w:val="000000100000" w:firstRow="0" w:lastRow="0" w:firstColumn="0" w:lastColumn="0" w:oddVBand="0" w:evenVBand="0" w:oddHBand="1" w:evenHBand="0" w:firstRowFirstColumn="0" w:firstRowLastColumn="0" w:lastRowFirstColumn="0" w:lastRowLastColumn="0"/>
          <w:trHeight w:val="230"/>
        </w:trPr>
        <w:tc>
          <w:tcPr>
            <w:tcW w:w="6745" w:type="dxa"/>
          </w:tcPr>
          <w:p w14:paraId="74CB6E7B" w14:textId="77777777" w:rsidR="00403B21" w:rsidRPr="00BB2B2A" w:rsidRDefault="00403B21" w:rsidP="00403B21">
            <w:pPr>
              <w:pStyle w:val="Contenutotabella"/>
              <w:tabs>
                <w:tab w:val="left" w:pos="1558"/>
              </w:tabs>
              <w:rPr>
                <w:rFonts w:cs="Segoe UI"/>
                <w:b w:val="0"/>
                <w:bCs/>
                <w:sz w:val="28"/>
                <w:szCs w:val="36"/>
              </w:rPr>
            </w:pPr>
            <w:r w:rsidRPr="00BB2B2A">
              <w:rPr>
                <w:rFonts w:cs="Segoe UI"/>
                <w:b w:val="0"/>
                <w:bCs/>
                <w:sz w:val="28"/>
                <w:szCs w:val="36"/>
              </w:rPr>
              <w:t>Andrea De Lucia</w:t>
            </w:r>
          </w:p>
        </w:tc>
        <w:tc>
          <w:tcPr>
            <w:tcW w:w="2892" w:type="dxa"/>
          </w:tcPr>
          <w:p w14:paraId="3B5A64A9" w14:textId="77777777" w:rsidR="00403B21" w:rsidRPr="00BB2B2A" w:rsidRDefault="00403B21" w:rsidP="00403B21">
            <w:pPr>
              <w:pStyle w:val="Contenutotabella"/>
              <w:rPr>
                <w:rFonts w:cs="Segoe UI"/>
                <w:b w:val="0"/>
                <w:bCs/>
                <w:sz w:val="28"/>
                <w:szCs w:val="36"/>
              </w:rPr>
            </w:pPr>
            <w:r w:rsidRPr="00BB2B2A">
              <w:rPr>
                <w:rFonts w:cs="Segoe UI"/>
                <w:b w:val="0"/>
                <w:bCs/>
                <w:sz w:val="28"/>
                <w:szCs w:val="36"/>
              </w:rPr>
              <w:t>0512100000</w:t>
            </w:r>
          </w:p>
        </w:tc>
      </w:tr>
    </w:tbl>
    <w:p w14:paraId="15D31C6F" w14:textId="077C3AB8" w:rsidR="008B36D5" w:rsidRPr="00BB2B2A" w:rsidRDefault="008B36D5">
      <w:pPr>
        <w:rPr>
          <w:rFonts w:ascii="Segoe UI" w:hAnsi="Segoe UI" w:cs="Segoe UI"/>
          <w:bCs/>
        </w:rPr>
      </w:pPr>
    </w:p>
    <w:p w14:paraId="29CFD690" w14:textId="351D9E58" w:rsidR="00B25E49" w:rsidRPr="00BB2B2A" w:rsidRDefault="008B36D5" w:rsidP="00B25E49">
      <w:pPr>
        <w:rPr>
          <w:rFonts w:ascii="Segoe UI" w:hAnsi="Segoe UI" w:cs="Segoe UI"/>
          <w:bCs/>
          <w:color w:val="595959" w:themeColor="text1" w:themeTint="A6"/>
          <w:sz w:val="40"/>
          <w:szCs w:val="48"/>
        </w:rPr>
      </w:pPr>
      <w:r w:rsidRPr="00BB2B2A">
        <w:rPr>
          <w:rFonts w:ascii="Segoe UI" w:hAnsi="Segoe UI" w:cs="Segoe UI"/>
          <w:bCs/>
          <w:color w:val="595959" w:themeColor="text1" w:themeTint="A6"/>
          <w:sz w:val="40"/>
          <w:szCs w:val="48"/>
        </w:rPr>
        <w:t>Partecipanti</w:t>
      </w:r>
    </w:p>
    <w:tbl>
      <w:tblPr>
        <w:tblStyle w:val="Steam"/>
        <w:tblW w:w="0" w:type="auto"/>
        <w:tblBorders>
          <w:left w:val="none" w:sz="0" w:space="0" w:color="auto"/>
          <w:insideH w:val="none" w:sz="0" w:space="0" w:color="auto"/>
          <w:insideV w:val="none" w:sz="0" w:space="0" w:color="auto"/>
        </w:tblBorders>
        <w:tblLayout w:type="fixed"/>
        <w:tblLook w:val="04A0" w:firstRow="1" w:lastRow="0" w:firstColumn="1" w:lastColumn="0" w:noHBand="0" w:noVBand="1"/>
      </w:tblPr>
      <w:tblGrid>
        <w:gridCol w:w="6745"/>
        <w:gridCol w:w="2892"/>
      </w:tblGrid>
      <w:tr w:rsidR="008B36D5" w:rsidRPr="00BB2B2A" w14:paraId="465011F3" w14:textId="77777777" w:rsidTr="00EA03D3">
        <w:trPr>
          <w:cnfStyle w:val="100000000000" w:firstRow="1" w:lastRow="0" w:firstColumn="0" w:lastColumn="0" w:oddVBand="0" w:evenVBand="0" w:oddHBand="0" w:evenHBand="0" w:firstRowFirstColumn="0" w:firstRowLastColumn="0" w:lastRowFirstColumn="0" w:lastRowLastColumn="0"/>
          <w:trHeight w:val="426"/>
        </w:trPr>
        <w:tc>
          <w:tcPr>
            <w:tcW w:w="6745" w:type="dxa"/>
            <w:vMerge w:val="restart"/>
          </w:tcPr>
          <w:p w14:paraId="35B57AEA" w14:textId="1A0CFFD6" w:rsidR="008B36D5" w:rsidRPr="00BB2B2A" w:rsidRDefault="008B36D5">
            <w:pPr>
              <w:pStyle w:val="Intestazionetabella"/>
              <w:jc w:val="left"/>
              <w:rPr>
                <w:rFonts w:cs="Segoe UI"/>
                <w:sz w:val="32"/>
                <w:szCs w:val="40"/>
              </w:rPr>
            </w:pPr>
            <w:r w:rsidRPr="00BB2B2A">
              <w:rPr>
                <w:rFonts w:cs="Segoe UI"/>
                <w:sz w:val="32"/>
                <w:szCs w:val="40"/>
              </w:rPr>
              <w:t xml:space="preserve"> Nome</w:t>
            </w:r>
          </w:p>
        </w:tc>
        <w:tc>
          <w:tcPr>
            <w:tcW w:w="2892" w:type="dxa"/>
            <w:vMerge w:val="restart"/>
          </w:tcPr>
          <w:p w14:paraId="0E394671" w14:textId="26E13886" w:rsidR="008B36D5" w:rsidRPr="00BB2B2A" w:rsidRDefault="008B36D5" w:rsidP="004026A4">
            <w:pPr>
              <w:pStyle w:val="Intestazionetabella"/>
              <w:tabs>
                <w:tab w:val="right" w:pos="2676"/>
              </w:tabs>
              <w:jc w:val="left"/>
              <w:rPr>
                <w:rFonts w:cs="Segoe UI"/>
                <w:sz w:val="32"/>
                <w:szCs w:val="40"/>
              </w:rPr>
            </w:pPr>
            <w:r w:rsidRPr="00BB2B2A">
              <w:rPr>
                <w:rFonts w:cs="Segoe UI"/>
                <w:sz w:val="32"/>
                <w:szCs w:val="40"/>
              </w:rPr>
              <w:t xml:space="preserve"> Matricola</w:t>
            </w:r>
            <w:r w:rsidR="004026A4" w:rsidRPr="00BB2B2A">
              <w:rPr>
                <w:rFonts w:cs="Segoe UI"/>
                <w:sz w:val="32"/>
                <w:szCs w:val="40"/>
              </w:rPr>
              <w:tab/>
            </w:r>
          </w:p>
        </w:tc>
      </w:tr>
      <w:tr w:rsidR="00D1464E" w:rsidRPr="00BB2B2A" w14:paraId="7495FA16" w14:textId="77777777" w:rsidTr="00EA03D3">
        <w:trPr>
          <w:cnfStyle w:val="000000100000" w:firstRow="0" w:lastRow="0" w:firstColumn="0" w:lastColumn="0" w:oddVBand="0" w:evenVBand="0" w:oddHBand="1" w:evenHBand="0" w:firstRowFirstColumn="0" w:firstRowLastColumn="0" w:lastRowFirstColumn="0" w:lastRowLastColumn="0"/>
          <w:trHeight w:val="230"/>
        </w:trPr>
        <w:tc>
          <w:tcPr>
            <w:tcW w:w="6745" w:type="dxa"/>
            <w:tcBorders>
              <w:right w:val="single" w:sz="4" w:space="0" w:color="auto"/>
            </w:tcBorders>
          </w:tcPr>
          <w:p w14:paraId="08CD7A43" w14:textId="77777777" w:rsidR="00D1464E" w:rsidRPr="00BB2B2A" w:rsidRDefault="00403B21" w:rsidP="000A5632">
            <w:pPr>
              <w:pStyle w:val="Contenutotabella"/>
              <w:rPr>
                <w:rFonts w:cs="Segoe UI"/>
                <w:b w:val="0"/>
                <w:bCs/>
                <w:color w:val="595959" w:themeColor="text1" w:themeTint="A6"/>
                <w:sz w:val="28"/>
                <w:szCs w:val="36"/>
              </w:rPr>
            </w:pPr>
            <w:r w:rsidRPr="00BB2B2A">
              <w:rPr>
                <w:rFonts w:cs="Segoe UI"/>
                <w:b w:val="0"/>
                <w:bCs/>
                <w:color w:val="595959" w:themeColor="text1" w:themeTint="A6"/>
                <w:sz w:val="28"/>
                <w:szCs w:val="36"/>
              </w:rPr>
              <w:t>Vincenzopaolo Esposito</w:t>
            </w:r>
          </w:p>
        </w:tc>
        <w:tc>
          <w:tcPr>
            <w:tcW w:w="2892" w:type="dxa"/>
            <w:tcBorders>
              <w:left w:val="single" w:sz="4" w:space="0" w:color="auto"/>
            </w:tcBorders>
          </w:tcPr>
          <w:p w14:paraId="4DD80DCB" w14:textId="77777777" w:rsidR="00D1464E" w:rsidRPr="00BB2B2A" w:rsidRDefault="00403B21" w:rsidP="000A5632">
            <w:pPr>
              <w:pStyle w:val="Contenutotabella"/>
              <w:rPr>
                <w:rFonts w:cs="Segoe UI"/>
                <w:b w:val="0"/>
                <w:bCs/>
                <w:color w:val="595959" w:themeColor="text1" w:themeTint="A6"/>
                <w:sz w:val="28"/>
                <w:szCs w:val="36"/>
              </w:rPr>
            </w:pPr>
            <w:r w:rsidRPr="00BB2B2A">
              <w:rPr>
                <w:rFonts w:cs="Segoe UI"/>
                <w:b w:val="0"/>
                <w:bCs/>
                <w:color w:val="595959" w:themeColor="text1" w:themeTint="A6"/>
                <w:sz w:val="28"/>
                <w:szCs w:val="36"/>
              </w:rPr>
              <w:t>0512105337</w:t>
            </w:r>
          </w:p>
        </w:tc>
      </w:tr>
      <w:tr w:rsidR="00BE42E7" w:rsidRPr="00BB2B2A" w14:paraId="63C5581A" w14:textId="77777777" w:rsidTr="00EA03D3">
        <w:trPr>
          <w:cnfStyle w:val="000000010000" w:firstRow="0" w:lastRow="0" w:firstColumn="0" w:lastColumn="0" w:oddVBand="0" w:evenVBand="0" w:oddHBand="0" w:evenHBand="1" w:firstRowFirstColumn="0" w:firstRowLastColumn="0" w:lastRowFirstColumn="0" w:lastRowLastColumn="0"/>
          <w:trHeight w:val="230"/>
        </w:trPr>
        <w:tc>
          <w:tcPr>
            <w:tcW w:w="6745" w:type="dxa"/>
            <w:tcBorders>
              <w:right w:val="single" w:sz="4" w:space="0" w:color="auto"/>
            </w:tcBorders>
          </w:tcPr>
          <w:p w14:paraId="38A819ED" w14:textId="77777777" w:rsidR="00BE42E7" w:rsidRPr="00BB2B2A" w:rsidRDefault="00BE42E7" w:rsidP="00BE42E7">
            <w:pPr>
              <w:pStyle w:val="Contenutotabella"/>
              <w:rPr>
                <w:rFonts w:cs="Segoe UI"/>
                <w:b w:val="0"/>
                <w:bCs/>
                <w:color w:val="595959" w:themeColor="text1" w:themeTint="A6"/>
                <w:sz w:val="28"/>
                <w:szCs w:val="36"/>
              </w:rPr>
            </w:pPr>
            <w:r w:rsidRPr="00BB2B2A">
              <w:rPr>
                <w:rFonts w:cs="Segoe UI"/>
                <w:b w:val="0"/>
                <w:bCs/>
                <w:color w:val="595959" w:themeColor="text1" w:themeTint="A6"/>
                <w:sz w:val="28"/>
                <w:szCs w:val="36"/>
              </w:rPr>
              <w:t>Francesco Festa</w:t>
            </w:r>
          </w:p>
        </w:tc>
        <w:tc>
          <w:tcPr>
            <w:tcW w:w="2892" w:type="dxa"/>
            <w:tcBorders>
              <w:left w:val="single" w:sz="4" w:space="0" w:color="auto"/>
            </w:tcBorders>
          </w:tcPr>
          <w:p w14:paraId="23F75D5C" w14:textId="77777777" w:rsidR="00BE42E7" w:rsidRPr="00BB2B2A" w:rsidRDefault="00BE42E7" w:rsidP="00BE42E7">
            <w:pPr>
              <w:pStyle w:val="Contenutotabella"/>
              <w:rPr>
                <w:rFonts w:cs="Segoe UI"/>
                <w:b w:val="0"/>
                <w:bCs/>
                <w:color w:val="595959" w:themeColor="text1" w:themeTint="A6"/>
                <w:sz w:val="28"/>
                <w:szCs w:val="36"/>
              </w:rPr>
            </w:pPr>
            <w:r w:rsidRPr="00BB2B2A">
              <w:rPr>
                <w:rFonts w:cs="Segoe UI"/>
                <w:b w:val="0"/>
                <w:bCs/>
                <w:color w:val="595959" w:themeColor="text1" w:themeTint="A6"/>
                <w:sz w:val="28"/>
                <w:szCs w:val="36"/>
              </w:rPr>
              <w:t>0512106189</w:t>
            </w:r>
          </w:p>
        </w:tc>
      </w:tr>
      <w:tr w:rsidR="00BE42E7" w:rsidRPr="00BB2B2A" w14:paraId="6DA56A5D" w14:textId="77777777" w:rsidTr="00EA03D3">
        <w:trPr>
          <w:cnfStyle w:val="000000100000" w:firstRow="0" w:lastRow="0" w:firstColumn="0" w:lastColumn="0" w:oddVBand="0" w:evenVBand="0" w:oddHBand="1" w:evenHBand="0" w:firstRowFirstColumn="0" w:firstRowLastColumn="0" w:lastRowFirstColumn="0" w:lastRowLastColumn="0"/>
          <w:trHeight w:val="230"/>
        </w:trPr>
        <w:tc>
          <w:tcPr>
            <w:tcW w:w="6745" w:type="dxa"/>
            <w:tcBorders>
              <w:right w:val="single" w:sz="4" w:space="0" w:color="auto"/>
            </w:tcBorders>
          </w:tcPr>
          <w:p w14:paraId="24D1DACD" w14:textId="77777777" w:rsidR="00BE42E7" w:rsidRPr="00BB2B2A" w:rsidRDefault="00BE42E7" w:rsidP="00BE42E7">
            <w:pPr>
              <w:pStyle w:val="Contenutotabella"/>
              <w:rPr>
                <w:rFonts w:cs="Segoe UI"/>
                <w:b w:val="0"/>
                <w:bCs/>
                <w:color w:val="595959" w:themeColor="text1" w:themeTint="A6"/>
                <w:sz w:val="28"/>
                <w:szCs w:val="36"/>
              </w:rPr>
            </w:pPr>
            <w:r w:rsidRPr="00BB2B2A">
              <w:rPr>
                <w:rFonts w:cs="Segoe UI"/>
                <w:b w:val="0"/>
                <w:bCs/>
                <w:color w:val="595959" w:themeColor="text1" w:themeTint="A6"/>
                <w:sz w:val="28"/>
                <w:szCs w:val="36"/>
              </w:rPr>
              <w:t>Samantha Iudici</w:t>
            </w:r>
          </w:p>
        </w:tc>
        <w:tc>
          <w:tcPr>
            <w:tcW w:w="2892" w:type="dxa"/>
            <w:tcBorders>
              <w:left w:val="single" w:sz="4" w:space="0" w:color="auto"/>
            </w:tcBorders>
          </w:tcPr>
          <w:p w14:paraId="21C3BFE5" w14:textId="77777777" w:rsidR="00BE42E7" w:rsidRPr="00BB2B2A" w:rsidRDefault="00BE42E7" w:rsidP="00BE42E7">
            <w:pPr>
              <w:pStyle w:val="Contenutotabella"/>
              <w:rPr>
                <w:rFonts w:cs="Segoe UI"/>
                <w:b w:val="0"/>
                <w:bCs/>
                <w:color w:val="595959" w:themeColor="text1" w:themeTint="A6"/>
                <w:sz w:val="28"/>
                <w:szCs w:val="36"/>
              </w:rPr>
            </w:pPr>
            <w:r w:rsidRPr="00BB2B2A">
              <w:rPr>
                <w:rFonts w:cs="Segoe UI"/>
                <w:b w:val="0"/>
                <w:bCs/>
                <w:color w:val="595959" w:themeColor="text1" w:themeTint="A6"/>
                <w:sz w:val="28"/>
                <w:szCs w:val="36"/>
              </w:rPr>
              <w:t>0512110197</w:t>
            </w:r>
          </w:p>
        </w:tc>
      </w:tr>
    </w:tbl>
    <w:p w14:paraId="6EBCBE3C" w14:textId="77777777" w:rsidR="008B36D5" w:rsidRPr="00BB2B2A" w:rsidRDefault="008B36D5">
      <w:pPr>
        <w:rPr>
          <w:rFonts w:ascii="Segoe UI" w:hAnsi="Segoe UI" w:cs="Segoe UI"/>
          <w:bCs/>
          <w:sz w:val="20"/>
        </w:rPr>
      </w:pPr>
    </w:p>
    <w:p w14:paraId="59DAEBF2" w14:textId="77777777" w:rsidR="008B36D5" w:rsidRPr="00BB2B2A" w:rsidRDefault="008B36D5" w:rsidP="003F77DC">
      <w:pPr>
        <w:rPr>
          <w:rFonts w:ascii="Segoe UI" w:hAnsi="Segoe UI" w:cs="Segoe UI"/>
          <w:bCs/>
          <w:color w:val="595959" w:themeColor="text1" w:themeTint="A6"/>
          <w:sz w:val="40"/>
          <w:szCs w:val="32"/>
        </w:rPr>
      </w:pPr>
      <w:r w:rsidRPr="00BB2B2A">
        <w:rPr>
          <w:rFonts w:ascii="Segoe UI" w:hAnsi="Segoe UI" w:cs="Segoe UI"/>
          <w:bCs/>
          <w:color w:val="595959" w:themeColor="text1" w:themeTint="A6"/>
          <w:sz w:val="40"/>
          <w:szCs w:val="32"/>
        </w:rPr>
        <w:t>Revision History</w:t>
      </w:r>
    </w:p>
    <w:tbl>
      <w:tblPr>
        <w:tblStyle w:val="Steam"/>
        <w:tblW w:w="9637" w:type="dxa"/>
        <w:tblBorders>
          <w:top w:val="single" w:sz="4" w:space="0" w:color="auto"/>
          <w:bottom w:val="single" w:sz="4" w:space="0" w:color="auto"/>
          <w:right w:val="single" w:sz="4" w:space="0" w:color="auto"/>
        </w:tblBorders>
        <w:tblLayout w:type="fixed"/>
        <w:tblLook w:val="00A0" w:firstRow="1" w:lastRow="0" w:firstColumn="1" w:lastColumn="0" w:noHBand="0" w:noVBand="0"/>
      </w:tblPr>
      <w:tblGrid>
        <w:gridCol w:w="1843"/>
        <w:gridCol w:w="1129"/>
        <w:gridCol w:w="4255"/>
        <w:gridCol w:w="2410"/>
      </w:tblGrid>
      <w:tr w:rsidR="008B36D5" w:rsidRPr="00BB2B2A" w14:paraId="611672C6" w14:textId="77777777" w:rsidTr="00BB2B2A">
        <w:trPr>
          <w:cnfStyle w:val="100000000000" w:firstRow="1" w:lastRow="0" w:firstColumn="0" w:lastColumn="0" w:oddVBand="0" w:evenVBand="0" w:oddHBand="0" w:evenHBand="0" w:firstRowFirstColumn="0" w:firstRowLastColumn="0" w:lastRowFirstColumn="0" w:lastRowLastColumn="0"/>
          <w:trHeight w:val="419"/>
        </w:trPr>
        <w:tc>
          <w:tcPr>
            <w:tcW w:w="1843" w:type="dxa"/>
          </w:tcPr>
          <w:p w14:paraId="3E9A8F56" w14:textId="77777777" w:rsidR="008B36D5" w:rsidRPr="00BB2B2A" w:rsidRDefault="008B36D5">
            <w:pPr>
              <w:pStyle w:val="Intestazionetabella"/>
              <w:rPr>
                <w:rFonts w:cs="Segoe UI"/>
                <w:sz w:val="22"/>
                <w:szCs w:val="28"/>
              </w:rPr>
            </w:pPr>
            <w:r w:rsidRPr="00BB2B2A">
              <w:rPr>
                <w:rFonts w:cs="Segoe UI"/>
                <w:sz w:val="22"/>
                <w:szCs w:val="28"/>
              </w:rPr>
              <w:t>Data</w:t>
            </w:r>
          </w:p>
        </w:tc>
        <w:tc>
          <w:tcPr>
            <w:tcW w:w="1129" w:type="dxa"/>
          </w:tcPr>
          <w:p w14:paraId="4A79A9B6" w14:textId="77777777" w:rsidR="008B36D5" w:rsidRPr="00BB2B2A" w:rsidRDefault="008B36D5">
            <w:pPr>
              <w:pStyle w:val="Intestazionetabella"/>
              <w:rPr>
                <w:rFonts w:cs="Segoe UI"/>
                <w:sz w:val="22"/>
                <w:szCs w:val="28"/>
              </w:rPr>
            </w:pPr>
            <w:r w:rsidRPr="00BB2B2A">
              <w:rPr>
                <w:rFonts w:cs="Segoe UI"/>
                <w:sz w:val="22"/>
                <w:szCs w:val="28"/>
              </w:rPr>
              <w:t>Versione</w:t>
            </w:r>
          </w:p>
        </w:tc>
        <w:tc>
          <w:tcPr>
            <w:tcW w:w="4255" w:type="dxa"/>
          </w:tcPr>
          <w:p w14:paraId="3870924B" w14:textId="77777777" w:rsidR="008B36D5" w:rsidRPr="00BB2B2A" w:rsidRDefault="008B36D5">
            <w:pPr>
              <w:pStyle w:val="Intestazionetabella"/>
              <w:rPr>
                <w:rFonts w:cs="Segoe UI"/>
                <w:sz w:val="22"/>
                <w:szCs w:val="28"/>
              </w:rPr>
            </w:pPr>
            <w:r w:rsidRPr="00BB2B2A">
              <w:rPr>
                <w:rFonts w:cs="Segoe UI"/>
                <w:sz w:val="22"/>
                <w:szCs w:val="28"/>
              </w:rPr>
              <w:t>Descrizione</w:t>
            </w:r>
          </w:p>
        </w:tc>
        <w:tc>
          <w:tcPr>
            <w:tcW w:w="2410" w:type="dxa"/>
          </w:tcPr>
          <w:p w14:paraId="51A925A8" w14:textId="77777777" w:rsidR="008B36D5" w:rsidRPr="00BB2B2A" w:rsidRDefault="008B36D5">
            <w:pPr>
              <w:pStyle w:val="Intestazionetabella"/>
              <w:rPr>
                <w:rFonts w:cs="Segoe UI"/>
                <w:sz w:val="22"/>
                <w:szCs w:val="28"/>
              </w:rPr>
            </w:pPr>
            <w:r w:rsidRPr="00BB2B2A">
              <w:rPr>
                <w:rFonts w:cs="Segoe UI"/>
                <w:sz w:val="22"/>
                <w:szCs w:val="28"/>
              </w:rPr>
              <w:t>Autore</w:t>
            </w:r>
          </w:p>
        </w:tc>
      </w:tr>
      <w:tr w:rsidR="008B36D5" w:rsidRPr="00BB2B2A" w14:paraId="7621A4AB" w14:textId="77777777" w:rsidTr="00BB2B2A">
        <w:trPr>
          <w:cnfStyle w:val="000000100000" w:firstRow="0" w:lastRow="0" w:firstColumn="0" w:lastColumn="0" w:oddVBand="0" w:evenVBand="0" w:oddHBand="1" w:evenHBand="0" w:firstRowFirstColumn="0" w:firstRowLastColumn="0" w:lastRowFirstColumn="0" w:lastRowLastColumn="0"/>
          <w:trHeight w:val="230"/>
        </w:trPr>
        <w:tc>
          <w:tcPr>
            <w:tcW w:w="1843" w:type="dxa"/>
          </w:tcPr>
          <w:p w14:paraId="353E007B" w14:textId="0CFA6993" w:rsidR="008B36D5" w:rsidRPr="00BB2B2A" w:rsidRDefault="00A528AE">
            <w:pPr>
              <w:pStyle w:val="Contenutotabella"/>
              <w:rPr>
                <w:rFonts w:cs="Segoe UI"/>
                <w:b w:val="0"/>
                <w:bCs/>
                <w:szCs w:val="32"/>
              </w:rPr>
            </w:pPr>
            <w:r w:rsidRPr="00BB2B2A">
              <w:rPr>
                <w:rFonts w:cs="Segoe UI"/>
                <w:b w:val="0"/>
                <w:bCs/>
                <w:szCs w:val="32"/>
              </w:rPr>
              <w:t>10</w:t>
            </w:r>
            <w:r w:rsidR="008665B5" w:rsidRPr="00BB2B2A">
              <w:rPr>
                <w:rFonts w:cs="Segoe UI"/>
                <w:b w:val="0"/>
                <w:bCs/>
                <w:szCs w:val="32"/>
              </w:rPr>
              <w:t>/1</w:t>
            </w:r>
            <w:r w:rsidRPr="00BB2B2A">
              <w:rPr>
                <w:rFonts w:cs="Segoe UI"/>
                <w:b w:val="0"/>
                <w:bCs/>
                <w:szCs w:val="32"/>
              </w:rPr>
              <w:t>1</w:t>
            </w:r>
            <w:r w:rsidR="008665B5" w:rsidRPr="00BB2B2A">
              <w:rPr>
                <w:rFonts w:cs="Segoe UI"/>
                <w:b w:val="0"/>
                <w:bCs/>
                <w:szCs w:val="32"/>
              </w:rPr>
              <w:t>/202</w:t>
            </w:r>
            <w:r w:rsidR="00073DBB" w:rsidRPr="00BB2B2A">
              <w:rPr>
                <w:rFonts w:cs="Segoe UI"/>
                <w:b w:val="0"/>
                <w:bCs/>
                <w:szCs w:val="32"/>
              </w:rPr>
              <w:t>2</w:t>
            </w:r>
          </w:p>
        </w:tc>
        <w:tc>
          <w:tcPr>
            <w:tcW w:w="1129" w:type="dxa"/>
          </w:tcPr>
          <w:p w14:paraId="26A52D67" w14:textId="77777777" w:rsidR="008B36D5" w:rsidRPr="00BB2B2A" w:rsidRDefault="00372E5B">
            <w:pPr>
              <w:pStyle w:val="Contenutotabella"/>
              <w:rPr>
                <w:rFonts w:cs="Segoe UI"/>
                <w:b w:val="0"/>
                <w:bCs/>
                <w:szCs w:val="32"/>
              </w:rPr>
            </w:pPr>
            <w:r w:rsidRPr="00BB2B2A">
              <w:rPr>
                <w:rFonts w:cs="Segoe UI"/>
                <w:b w:val="0"/>
                <w:bCs/>
                <w:szCs w:val="32"/>
              </w:rPr>
              <w:t>1.0</w:t>
            </w:r>
          </w:p>
        </w:tc>
        <w:tc>
          <w:tcPr>
            <w:tcW w:w="4255" w:type="dxa"/>
          </w:tcPr>
          <w:p w14:paraId="29CB7D2B" w14:textId="135DA421" w:rsidR="008B36D5" w:rsidRPr="00BB2B2A" w:rsidRDefault="00772BC7">
            <w:pPr>
              <w:pStyle w:val="Contenutotabella"/>
              <w:rPr>
                <w:rFonts w:cs="Segoe UI"/>
                <w:b w:val="0"/>
                <w:bCs/>
                <w:szCs w:val="32"/>
              </w:rPr>
            </w:pPr>
            <w:r w:rsidRPr="00BB2B2A">
              <w:rPr>
                <w:rFonts w:cs="Segoe UI"/>
                <w:b w:val="0"/>
                <w:bCs/>
                <w:szCs w:val="32"/>
              </w:rPr>
              <w:t>Creazione documento, creazione capitol</w:t>
            </w:r>
            <w:r w:rsidR="00E76676" w:rsidRPr="00BB2B2A">
              <w:rPr>
                <w:rFonts w:cs="Segoe UI"/>
                <w:b w:val="0"/>
                <w:bCs/>
                <w:szCs w:val="32"/>
              </w:rPr>
              <w:t>o</w:t>
            </w:r>
            <w:r w:rsidRPr="00BB2B2A">
              <w:rPr>
                <w:rFonts w:cs="Segoe UI"/>
                <w:b w:val="0"/>
                <w:bCs/>
                <w:szCs w:val="32"/>
              </w:rPr>
              <w:t xml:space="preserve"> 1</w:t>
            </w:r>
            <w:r w:rsidR="00384CF6" w:rsidRPr="00BB2B2A">
              <w:rPr>
                <w:rFonts w:cs="Segoe UI"/>
                <w:b w:val="0"/>
                <w:bCs/>
                <w:szCs w:val="32"/>
              </w:rPr>
              <w:t xml:space="preserve"> (</w:t>
            </w:r>
            <w:r w:rsidR="00E76676" w:rsidRPr="00BB2B2A">
              <w:rPr>
                <w:rFonts w:cs="Segoe UI"/>
                <w:b w:val="0"/>
                <w:bCs/>
                <w:szCs w:val="32"/>
              </w:rPr>
              <w:t>Introduzione con obiettivi del sistema, design goal, riferimenti e panoramica</w:t>
            </w:r>
            <w:r w:rsidR="00384CF6" w:rsidRPr="00BB2B2A">
              <w:rPr>
                <w:rFonts w:cs="Segoe UI"/>
                <w:b w:val="0"/>
                <w:bCs/>
                <w:szCs w:val="32"/>
              </w:rPr>
              <w:t>)</w:t>
            </w:r>
            <w:r w:rsidR="00A528AE" w:rsidRPr="00BB2B2A">
              <w:rPr>
                <w:rFonts w:cs="Segoe UI"/>
                <w:b w:val="0"/>
                <w:bCs/>
                <w:szCs w:val="32"/>
              </w:rPr>
              <w:t>.</w:t>
            </w:r>
          </w:p>
        </w:tc>
        <w:tc>
          <w:tcPr>
            <w:tcW w:w="2410" w:type="dxa"/>
          </w:tcPr>
          <w:p w14:paraId="7E8DAFA9" w14:textId="77777777" w:rsidR="00772BC7" w:rsidRPr="00BB2B2A" w:rsidRDefault="00772BC7" w:rsidP="00772BC7">
            <w:pPr>
              <w:pStyle w:val="Contenutotabella"/>
              <w:rPr>
                <w:rFonts w:cs="Segoe UI"/>
                <w:b w:val="0"/>
                <w:bCs/>
                <w:szCs w:val="32"/>
              </w:rPr>
            </w:pPr>
            <w:r w:rsidRPr="00BB2B2A">
              <w:rPr>
                <w:rFonts w:cs="Segoe UI"/>
                <w:b w:val="0"/>
                <w:bCs/>
                <w:szCs w:val="32"/>
              </w:rPr>
              <w:t>Vincenzopaolo Esposito</w:t>
            </w:r>
          </w:p>
          <w:p w14:paraId="1C98ECD2" w14:textId="77777777" w:rsidR="00772BC7" w:rsidRPr="00BB2B2A" w:rsidRDefault="00772BC7" w:rsidP="00772BC7">
            <w:pPr>
              <w:pStyle w:val="Contenutotabella"/>
              <w:rPr>
                <w:rFonts w:cs="Segoe UI"/>
                <w:b w:val="0"/>
                <w:bCs/>
                <w:szCs w:val="32"/>
              </w:rPr>
            </w:pPr>
            <w:r w:rsidRPr="00BB2B2A">
              <w:rPr>
                <w:rFonts w:cs="Segoe UI"/>
                <w:b w:val="0"/>
                <w:bCs/>
                <w:szCs w:val="32"/>
              </w:rPr>
              <w:t>Francesco Festa</w:t>
            </w:r>
          </w:p>
          <w:p w14:paraId="31C1E2AC" w14:textId="77777777" w:rsidR="008B36D5" w:rsidRPr="00BB2B2A" w:rsidRDefault="00772BC7" w:rsidP="00772BC7">
            <w:pPr>
              <w:pStyle w:val="Contenutotabella"/>
              <w:rPr>
                <w:rFonts w:cs="Segoe UI"/>
                <w:b w:val="0"/>
                <w:bCs/>
                <w:szCs w:val="32"/>
              </w:rPr>
            </w:pPr>
            <w:r w:rsidRPr="00BB2B2A">
              <w:rPr>
                <w:rFonts w:cs="Segoe UI"/>
                <w:b w:val="0"/>
                <w:bCs/>
                <w:szCs w:val="32"/>
              </w:rPr>
              <w:t>Samantha Iudici</w:t>
            </w:r>
          </w:p>
        </w:tc>
      </w:tr>
      <w:tr w:rsidR="00A528AE" w:rsidRPr="00BB2B2A" w14:paraId="044E6A5C" w14:textId="77777777" w:rsidTr="00BB2B2A">
        <w:trPr>
          <w:cnfStyle w:val="000000010000" w:firstRow="0" w:lastRow="0" w:firstColumn="0" w:lastColumn="0" w:oddVBand="0" w:evenVBand="0" w:oddHBand="0" w:evenHBand="1" w:firstRowFirstColumn="0" w:firstRowLastColumn="0" w:lastRowFirstColumn="0" w:lastRowLastColumn="0"/>
          <w:trHeight w:val="230"/>
        </w:trPr>
        <w:tc>
          <w:tcPr>
            <w:tcW w:w="1843" w:type="dxa"/>
          </w:tcPr>
          <w:p w14:paraId="3951D583" w14:textId="5C61C1CF" w:rsidR="00A528AE" w:rsidRPr="00BB2B2A" w:rsidRDefault="00A528AE" w:rsidP="00A528AE">
            <w:pPr>
              <w:pStyle w:val="Contenutotabella"/>
              <w:rPr>
                <w:rFonts w:cs="Segoe UI"/>
                <w:b w:val="0"/>
                <w:bCs/>
                <w:szCs w:val="32"/>
              </w:rPr>
            </w:pPr>
            <w:r w:rsidRPr="00BB2B2A">
              <w:rPr>
                <w:rFonts w:cs="Segoe UI"/>
                <w:b w:val="0"/>
                <w:bCs/>
                <w:szCs w:val="32"/>
              </w:rPr>
              <w:t>15/11/2022</w:t>
            </w:r>
          </w:p>
        </w:tc>
        <w:tc>
          <w:tcPr>
            <w:tcW w:w="1129" w:type="dxa"/>
          </w:tcPr>
          <w:p w14:paraId="1378DCA8" w14:textId="10EE0ADE" w:rsidR="00A528AE" w:rsidRPr="00BB2B2A" w:rsidRDefault="00A528AE" w:rsidP="00A528AE">
            <w:pPr>
              <w:pStyle w:val="Contenutotabella"/>
              <w:rPr>
                <w:rFonts w:cs="Segoe UI"/>
                <w:b w:val="0"/>
                <w:bCs/>
                <w:szCs w:val="32"/>
              </w:rPr>
            </w:pPr>
            <w:r w:rsidRPr="00BB2B2A">
              <w:rPr>
                <w:rFonts w:cs="Segoe UI"/>
                <w:b w:val="0"/>
                <w:bCs/>
                <w:szCs w:val="32"/>
              </w:rPr>
              <w:t>1.5</w:t>
            </w:r>
          </w:p>
        </w:tc>
        <w:tc>
          <w:tcPr>
            <w:tcW w:w="4255" w:type="dxa"/>
          </w:tcPr>
          <w:p w14:paraId="1EB5D93F" w14:textId="69EBBA79" w:rsidR="00A528AE" w:rsidRPr="00BB2B2A" w:rsidRDefault="00A528AE" w:rsidP="00A528AE">
            <w:pPr>
              <w:pStyle w:val="Contenutotabella"/>
              <w:rPr>
                <w:rFonts w:cs="Segoe UI"/>
                <w:b w:val="0"/>
                <w:bCs/>
                <w:szCs w:val="32"/>
              </w:rPr>
            </w:pPr>
            <w:r w:rsidRPr="00BB2B2A">
              <w:rPr>
                <w:rFonts w:cs="Segoe UI"/>
                <w:b w:val="0"/>
                <w:bCs/>
                <w:szCs w:val="32"/>
              </w:rPr>
              <w:t>Creazione capitolo 2 e 3 (Architettura del sistema corrente e Architettura del sistema proposto); Creazione paragrafi: Panoramica, Decomposizione in sottosistemi e Mapping hardware e software.</w:t>
            </w:r>
          </w:p>
        </w:tc>
        <w:tc>
          <w:tcPr>
            <w:tcW w:w="2410" w:type="dxa"/>
          </w:tcPr>
          <w:p w14:paraId="31F0EE59" w14:textId="77777777" w:rsidR="00A528AE" w:rsidRPr="00BB2B2A" w:rsidRDefault="00A528AE" w:rsidP="00A528AE">
            <w:pPr>
              <w:pStyle w:val="Contenutotabella"/>
              <w:rPr>
                <w:rFonts w:cs="Segoe UI"/>
                <w:b w:val="0"/>
                <w:bCs/>
                <w:szCs w:val="32"/>
              </w:rPr>
            </w:pPr>
            <w:r w:rsidRPr="00BB2B2A">
              <w:rPr>
                <w:rFonts w:cs="Segoe UI"/>
                <w:b w:val="0"/>
                <w:bCs/>
                <w:szCs w:val="32"/>
              </w:rPr>
              <w:t>Vincenzopaolo Esposito</w:t>
            </w:r>
          </w:p>
          <w:p w14:paraId="02F4ACC5" w14:textId="77777777" w:rsidR="00A528AE" w:rsidRPr="00BB2B2A" w:rsidRDefault="00A528AE" w:rsidP="00A528AE">
            <w:pPr>
              <w:pStyle w:val="Contenutotabella"/>
              <w:rPr>
                <w:rFonts w:cs="Segoe UI"/>
                <w:b w:val="0"/>
                <w:bCs/>
                <w:szCs w:val="32"/>
              </w:rPr>
            </w:pPr>
            <w:r w:rsidRPr="00BB2B2A">
              <w:rPr>
                <w:rFonts w:cs="Segoe UI"/>
                <w:b w:val="0"/>
                <w:bCs/>
                <w:szCs w:val="32"/>
              </w:rPr>
              <w:t>Francesco Festa</w:t>
            </w:r>
          </w:p>
          <w:p w14:paraId="415C12EA" w14:textId="7F94AC46" w:rsidR="00A528AE" w:rsidRPr="00BB2B2A" w:rsidRDefault="00A528AE" w:rsidP="00A528AE">
            <w:pPr>
              <w:pStyle w:val="Contenutotabella"/>
              <w:rPr>
                <w:rFonts w:cs="Segoe UI"/>
                <w:b w:val="0"/>
                <w:bCs/>
                <w:szCs w:val="32"/>
              </w:rPr>
            </w:pPr>
            <w:r w:rsidRPr="00BB2B2A">
              <w:rPr>
                <w:rFonts w:cs="Segoe UI"/>
                <w:b w:val="0"/>
                <w:bCs/>
                <w:szCs w:val="32"/>
              </w:rPr>
              <w:t>Samantha Iudici</w:t>
            </w:r>
          </w:p>
        </w:tc>
      </w:tr>
      <w:tr w:rsidR="00A528AE" w:rsidRPr="00BB2B2A" w14:paraId="0512F959" w14:textId="77777777" w:rsidTr="00BB2B2A">
        <w:trPr>
          <w:cnfStyle w:val="000000100000" w:firstRow="0" w:lastRow="0" w:firstColumn="0" w:lastColumn="0" w:oddVBand="0" w:evenVBand="0" w:oddHBand="1" w:evenHBand="0" w:firstRowFirstColumn="0" w:firstRowLastColumn="0" w:lastRowFirstColumn="0" w:lastRowLastColumn="0"/>
          <w:trHeight w:val="230"/>
        </w:trPr>
        <w:tc>
          <w:tcPr>
            <w:tcW w:w="1843" w:type="dxa"/>
          </w:tcPr>
          <w:p w14:paraId="2117EEE1" w14:textId="75F91DE9" w:rsidR="00A528AE" w:rsidRPr="00DD3A7E" w:rsidRDefault="00A528AE" w:rsidP="00A528AE">
            <w:pPr>
              <w:pStyle w:val="Contenutotabella"/>
              <w:rPr>
                <w:rFonts w:cs="Segoe UI"/>
                <w:b w:val="0"/>
                <w:bCs/>
                <w:szCs w:val="32"/>
              </w:rPr>
            </w:pPr>
            <w:r w:rsidRPr="00DD3A7E">
              <w:rPr>
                <w:rFonts w:cs="Segoe UI"/>
                <w:b w:val="0"/>
                <w:bCs/>
                <w:szCs w:val="32"/>
              </w:rPr>
              <w:t>18/11/2022</w:t>
            </w:r>
          </w:p>
        </w:tc>
        <w:tc>
          <w:tcPr>
            <w:tcW w:w="1129" w:type="dxa"/>
          </w:tcPr>
          <w:p w14:paraId="2E33F8BE" w14:textId="0F16CC1B" w:rsidR="00A528AE" w:rsidRPr="00DD3A7E" w:rsidRDefault="00A528AE" w:rsidP="00A528AE">
            <w:pPr>
              <w:pStyle w:val="Contenutotabella"/>
              <w:rPr>
                <w:rFonts w:cs="Segoe UI"/>
                <w:b w:val="0"/>
                <w:bCs/>
                <w:szCs w:val="32"/>
              </w:rPr>
            </w:pPr>
            <w:r w:rsidRPr="00DD3A7E">
              <w:rPr>
                <w:rFonts w:cs="Segoe UI"/>
                <w:b w:val="0"/>
                <w:bCs/>
                <w:szCs w:val="32"/>
              </w:rPr>
              <w:t>2.0</w:t>
            </w:r>
          </w:p>
        </w:tc>
        <w:tc>
          <w:tcPr>
            <w:tcW w:w="4255" w:type="dxa"/>
          </w:tcPr>
          <w:p w14:paraId="1ADA640C" w14:textId="203B9C42" w:rsidR="00A528AE" w:rsidRPr="00DD3A7E" w:rsidRDefault="00BB2B2A" w:rsidP="00A528AE">
            <w:pPr>
              <w:pStyle w:val="Contenutotabella"/>
              <w:rPr>
                <w:rFonts w:cs="Segoe UI"/>
                <w:b w:val="0"/>
                <w:bCs/>
                <w:szCs w:val="32"/>
              </w:rPr>
            </w:pPr>
            <w:r w:rsidRPr="00DD3A7E">
              <w:rPr>
                <w:rFonts w:cs="Segoe UI"/>
                <w:b w:val="0"/>
                <w:bCs/>
                <w:szCs w:val="32"/>
              </w:rPr>
              <w:t>Creazione paragrafi: Gestione dei dati persistenti e Controllo degli accessi e sicurezza</w:t>
            </w:r>
            <w:r w:rsidR="00DD3A7E">
              <w:rPr>
                <w:rFonts w:cs="Segoe UI"/>
                <w:b w:val="0"/>
                <w:bCs/>
                <w:szCs w:val="32"/>
              </w:rPr>
              <w:t>.</w:t>
            </w:r>
          </w:p>
        </w:tc>
        <w:tc>
          <w:tcPr>
            <w:tcW w:w="2410" w:type="dxa"/>
          </w:tcPr>
          <w:p w14:paraId="08B50D8B" w14:textId="77777777" w:rsidR="00A528AE" w:rsidRPr="00BB2B2A" w:rsidRDefault="00A528AE" w:rsidP="00A528AE">
            <w:pPr>
              <w:pStyle w:val="Contenutotabella"/>
              <w:rPr>
                <w:rFonts w:cs="Segoe UI"/>
                <w:b w:val="0"/>
                <w:bCs/>
                <w:szCs w:val="32"/>
              </w:rPr>
            </w:pPr>
            <w:r w:rsidRPr="00BB2B2A">
              <w:rPr>
                <w:rFonts w:cs="Segoe UI"/>
                <w:b w:val="0"/>
                <w:bCs/>
                <w:szCs w:val="32"/>
              </w:rPr>
              <w:t>Vincenzopaolo Esposito</w:t>
            </w:r>
          </w:p>
          <w:p w14:paraId="24D538F5" w14:textId="77777777" w:rsidR="00A528AE" w:rsidRPr="00BB2B2A" w:rsidRDefault="00A528AE" w:rsidP="00A528AE">
            <w:pPr>
              <w:pStyle w:val="Contenutotabella"/>
              <w:rPr>
                <w:rFonts w:cs="Segoe UI"/>
                <w:b w:val="0"/>
                <w:bCs/>
                <w:szCs w:val="32"/>
              </w:rPr>
            </w:pPr>
            <w:r w:rsidRPr="00BB2B2A">
              <w:rPr>
                <w:rFonts w:cs="Segoe UI"/>
                <w:b w:val="0"/>
                <w:bCs/>
                <w:szCs w:val="32"/>
              </w:rPr>
              <w:t>Francesco Festa</w:t>
            </w:r>
          </w:p>
          <w:p w14:paraId="473CDDBA" w14:textId="22F6CFF8" w:rsidR="00A528AE" w:rsidRPr="00BB2B2A" w:rsidRDefault="00A528AE" w:rsidP="00A528AE">
            <w:pPr>
              <w:pStyle w:val="Contenutotabella"/>
              <w:rPr>
                <w:rFonts w:cs="Segoe UI"/>
                <w:b w:val="0"/>
                <w:bCs/>
                <w:szCs w:val="32"/>
              </w:rPr>
            </w:pPr>
            <w:r w:rsidRPr="00BB2B2A">
              <w:rPr>
                <w:rFonts w:cs="Segoe UI"/>
                <w:b w:val="0"/>
                <w:bCs/>
                <w:szCs w:val="32"/>
              </w:rPr>
              <w:t>Samantha Iudici</w:t>
            </w:r>
          </w:p>
        </w:tc>
      </w:tr>
      <w:tr w:rsidR="00DD3A7E" w:rsidRPr="00BB2B2A" w14:paraId="5D294994" w14:textId="77777777" w:rsidTr="00BB2B2A">
        <w:trPr>
          <w:cnfStyle w:val="000000010000" w:firstRow="0" w:lastRow="0" w:firstColumn="0" w:lastColumn="0" w:oddVBand="0" w:evenVBand="0" w:oddHBand="0" w:evenHBand="1" w:firstRowFirstColumn="0" w:firstRowLastColumn="0" w:lastRowFirstColumn="0" w:lastRowLastColumn="0"/>
          <w:trHeight w:val="230"/>
        </w:trPr>
        <w:tc>
          <w:tcPr>
            <w:tcW w:w="1843" w:type="dxa"/>
          </w:tcPr>
          <w:p w14:paraId="221E73A5" w14:textId="22FBB05B" w:rsidR="00DD3A7E" w:rsidRPr="00DD3A7E" w:rsidRDefault="00DD3A7E" w:rsidP="00DD3A7E">
            <w:pPr>
              <w:pStyle w:val="Contenutotabella"/>
              <w:rPr>
                <w:rFonts w:cs="Segoe UI"/>
                <w:b w:val="0"/>
                <w:bCs/>
                <w:szCs w:val="32"/>
              </w:rPr>
            </w:pPr>
            <w:r w:rsidRPr="00DD3A7E">
              <w:rPr>
                <w:rFonts w:cs="Segoe UI"/>
                <w:b w:val="0"/>
                <w:bCs/>
                <w:szCs w:val="32"/>
              </w:rPr>
              <w:t>22/11/2022</w:t>
            </w:r>
          </w:p>
        </w:tc>
        <w:tc>
          <w:tcPr>
            <w:tcW w:w="1129" w:type="dxa"/>
          </w:tcPr>
          <w:p w14:paraId="054751F1" w14:textId="19AAA209" w:rsidR="00DD3A7E" w:rsidRPr="00DD3A7E" w:rsidRDefault="00DD3A7E" w:rsidP="00DD3A7E">
            <w:pPr>
              <w:pStyle w:val="Contenutotabella"/>
              <w:rPr>
                <w:rFonts w:cs="Segoe UI"/>
                <w:b w:val="0"/>
                <w:bCs/>
                <w:szCs w:val="32"/>
              </w:rPr>
            </w:pPr>
            <w:r w:rsidRPr="00DD3A7E">
              <w:rPr>
                <w:rFonts w:cs="Segoe UI"/>
                <w:b w:val="0"/>
                <w:bCs/>
                <w:szCs w:val="32"/>
              </w:rPr>
              <w:t>2.5</w:t>
            </w:r>
          </w:p>
        </w:tc>
        <w:tc>
          <w:tcPr>
            <w:tcW w:w="4255" w:type="dxa"/>
          </w:tcPr>
          <w:p w14:paraId="1C1F4B97" w14:textId="4B809E09" w:rsidR="00DD3A7E" w:rsidRPr="00DD3A7E" w:rsidRDefault="00DD3A7E" w:rsidP="00DD3A7E">
            <w:pPr>
              <w:pStyle w:val="Contenutotabella"/>
              <w:rPr>
                <w:rFonts w:cs="Segoe UI"/>
                <w:b w:val="0"/>
                <w:bCs/>
                <w:szCs w:val="32"/>
              </w:rPr>
            </w:pPr>
            <w:r w:rsidRPr="00DD3A7E">
              <w:rPr>
                <w:rFonts w:cs="Segoe UI"/>
                <w:b w:val="0"/>
                <w:bCs/>
                <w:szCs w:val="32"/>
              </w:rPr>
              <w:t>Creazione paragraf</w:t>
            </w:r>
            <w:r>
              <w:rPr>
                <w:rFonts w:cs="Segoe UI"/>
                <w:b w:val="0"/>
                <w:bCs/>
                <w:szCs w:val="32"/>
              </w:rPr>
              <w:t>o</w:t>
            </w:r>
            <w:r w:rsidRPr="00DD3A7E">
              <w:rPr>
                <w:rFonts w:cs="Segoe UI"/>
                <w:b w:val="0"/>
                <w:bCs/>
                <w:szCs w:val="32"/>
              </w:rPr>
              <w:t>: Controllo del</w:t>
            </w:r>
            <w:r>
              <w:rPr>
                <w:rFonts w:cs="Segoe UI"/>
                <w:b w:val="0"/>
                <w:bCs/>
                <w:szCs w:val="32"/>
              </w:rPr>
              <w:t xml:space="preserve"> sistema globale.</w:t>
            </w:r>
          </w:p>
        </w:tc>
        <w:tc>
          <w:tcPr>
            <w:tcW w:w="2410" w:type="dxa"/>
          </w:tcPr>
          <w:p w14:paraId="093310B9" w14:textId="77777777" w:rsidR="00DD3A7E" w:rsidRPr="00BB2B2A" w:rsidRDefault="00DD3A7E" w:rsidP="00DD3A7E">
            <w:pPr>
              <w:pStyle w:val="Contenutotabella"/>
              <w:rPr>
                <w:rFonts w:cs="Segoe UI"/>
                <w:b w:val="0"/>
                <w:bCs/>
                <w:szCs w:val="32"/>
              </w:rPr>
            </w:pPr>
            <w:r w:rsidRPr="00BB2B2A">
              <w:rPr>
                <w:rFonts w:cs="Segoe UI"/>
                <w:b w:val="0"/>
                <w:bCs/>
                <w:szCs w:val="32"/>
              </w:rPr>
              <w:t>Vincenzopaolo Esposito</w:t>
            </w:r>
          </w:p>
          <w:p w14:paraId="07154DD8" w14:textId="77777777" w:rsidR="00DD3A7E" w:rsidRPr="00BB2B2A" w:rsidRDefault="00DD3A7E" w:rsidP="00DD3A7E">
            <w:pPr>
              <w:pStyle w:val="Contenutotabella"/>
              <w:rPr>
                <w:rFonts w:cs="Segoe UI"/>
                <w:b w:val="0"/>
                <w:bCs/>
                <w:szCs w:val="32"/>
              </w:rPr>
            </w:pPr>
            <w:r w:rsidRPr="00BB2B2A">
              <w:rPr>
                <w:rFonts w:cs="Segoe UI"/>
                <w:b w:val="0"/>
                <w:bCs/>
                <w:szCs w:val="32"/>
              </w:rPr>
              <w:t>Francesco Festa</w:t>
            </w:r>
          </w:p>
          <w:p w14:paraId="77A3ACCE" w14:textId="575819A1" w:rsidR="00DD3A7E" w:rsidRPr="00BB2B2A" w:rsidRDefault="00DD3A7E" w:rsidP="00DD3A7E">
            <w:pPr>
              <w:pStyle w:val="Contenutotabella"/>
              <w:rPr>
                <w:rFonts w:cs="Segoe UI"/>
                <w:bCs/>
                <w:szCs w:val="32"/>
              </w:rPr>
            </w:pPr>
            <w:r w:rsidRPr="00BB2B2A">
              <w:rPr>
                <w:rFonts w:cs="Segoe UI"/>
                <w:b w:val="0"/>
                <w:bCs/>
                <w:szCs w:val="32"/>
              </w:rPr>
              <w:t>Samantha Iudici</w:t>
            </w:r>
          </w:p>
        </w:tc>
      </w:tr>
      <w:tr w:rsidR="00DD3A7E" w:rsidRPr="00BB2B2A" w14:paraId="31F86963" w14:textId="77777777" w:rsidTr="00BB2B2A">
        <w:trPr>
          <w:cnfStyle w:val="000000100000" w:firstRow="0" w:lastRow="0" w:firstColumn="0" w:lastColumn="0" w:oddVBand="0" w:evenVBand="0" w:oddHBand="1" w:evenHBand="0" w:firstRowFirstColumn="0" w:firstRowLastColumn="0" w:lastRowFirstColumn="0" w:lastRowLastColumn="0"/>
          <w:trHeight w:val="230"/>
        </w:trPr>
        <w:tc>
          <w:tcPr>
            <w:tcW w:w="1843" w:type="dxa"/>
          </w:tcPr>
          <w:p w14:paraId="0E7B5ECE" w14:textId="37EE23D3" w:rsidR="00DD3A7E" w:rsidRPr="00DD3A7E" w:rsidRDefault="00DD3A7E" w:rsidP="00DD3A7E">
            <w:pPr>
              <w:pStyle w:val="Contenutotabella"/>
              <w:rPr>
                <w:rFonts w:cs="Segoe UI"/>
                <w:b w:val="0"/>
                <w:bCs/>
                <w:szCs w:val="32"/>
              </w:rPr>
            </w:pPr>
            <w:r w:rsidRPr="00DD3A7E">
              <w:rPr>
                <w:rFonts w:cs="Segoe UI"/>
                <w:b w:val="0"/>
                <w:bCs/>
                <w:szCs w:val="32"/>
              </w:rPr>
              <w:t>25/11/2022</w:t>
            </w:r>
          </w:p>
        </w:tc>
        <w:tc>
          <w:tcPr>
            <w:tcW w:w="1129" w:type="dxa"/>
          </w:tcPr>
          <w:p w14:paraId="2DF0AE0C" w14:textId="48099D82" w:rsidR="00DD3A7E" w:rsidRPr="00DD3A7E" w:rsidRDefault="00DD3A7E" w:rsidP="00DD3A7E">
            <w:pPr>
              <w:pStyle w:val="Contenutotabella"/>
              <w:rPr>
                <w:rFonts w:cs="Segoe UI"/>
                <w:b w:val="0"/>
                <w:bCs/>
                <w:szCs w:val="32"/>
              </w:rPr>
            </w:pPr>
            <w:r w:rsidRPr="00DD3A7E">
              <w:rPr>
                <w:rFonts w:cs="Segoe UI"/>
                <w:b w:val="0"/>
                <w:bCs/>
                <w:szCs w:val="32"/>
              </w:rPr>
              <w:t>3.0</w:t>
            </w:r>
          </w:p>
        </w:tc>
        <w:tc>
          <w:tcPr>
            <w:tcW w:w="4255" w:type="dxa"/>
          </w:tcPr>
          <w:p w14:paraId="0551D875" w14:textId="7CF4998A" w:rsidR="00DD3A7E" w:rsidRPr="00DD3A7E" w:rsidRDefault="00DD3A7E" w:rsidP="00DD3A7E">
            <w:pPr>
              <w:pStyle w:val="Contenutotabella"/>
              <w:rPr>
                <w:rFonts w:cs="Segoe UI"/>
                <w:b w:val="0"/>
                <w:bCs/>
                <w:szCs w:val="32"/>
              </w:rPr>
            </w:pPr>
            <w:r>
              <w:rPr>
                <w:rFonts w:cs="Segoe UI"/>
                <w:b w:val="0"/>
                <w:bCs/>
                <w:szCs w:val="32"/>
              </w:rPr>
              <w:t>Creazione capitolo 4 (Servizi dei sottosistemi).</w:t>
            </w:r>
          </w:p>
        </w:tc>
        <w:tc>
          <w:tcPr>
            <w:tcW w:w="2410" w:type="dxa"/>
          </w:tcPr>
          <w:p w14:paraId="52660E20" w14:textId="77777777" w:rsidR="00DD3A7E" w:rsidRPr="00BB2B2A" w:rsidRDefault="00DD3A7E" w:rsidP="00DD3A7E">
            <w:pPr>
              <w:pStyle w:val="Contenutotabella"/>
              <w:rPr>
                <w:rFonts w:cs="Segoe UI"/>
                <w:b w:val="0"/>
                <w:bCs/>
                <w:szCs w:val="32"/>
              </w:rPr>
            </w:pPr>
            <w:r w:rsidRPr="00BB2B2A">
              <w:rPr>
                <w:rFonts w:cs="Segoe UI"/>
                <w:b w:val="0"/>
                <w:bCs/>
                <w:szCs w:val="32"/>
              </w:rPr>
              <w:t>Vincenzopaolo Esposito</w:t>
            </w:r>
          </w:p>
          <w:p w14:paraId="3038C67B" w14:textId="77777777" w:rsidR="00DD3A7E" w:rsidRPr="00BB2B2A" w:rsidRDefault="00DD3A7E" w:rsidP="00DD3A7E">
            <w:pPr>
              <w:pStyle w:val="Contenutotabella"/>
              <w:rPr>
                <w:rFonts w:cs="Segoe UI"/>
                <w:b w:val="0"/>
                <w:bCs/>
                <w:szCs w:val="32"/>
              </w:rPr>
            </w:pPr>
            <w:r w:rsidRPr="00BB2B2A">
              <w:rPr>
                <w:rFonts w:cs="Segoe UI"/>
                <w:b w:val="0"/>
                <w:bCs/>
                <w:szCs w:val="32"/>
              </w:rPr>
              <w:t>Francesco Festa</w:t>
            </w:r>
          </w:p>
          <w:p w14:paraId="2FE9A8AB" w14:textId="0D2322E5" w:rsidR="00DD3A7E" w:rsidRPr="00BB2B2A" w:rsidRDefault="00DD3A7E" w:rsidP="00DD3A7E">
            <w:pPr>
              <w:pStyle w:val="Contenutotabella"/>
              <w:rPr>
                <w:rFonts w:cs="Segoe UI"/>
                <w:bCs/>
                <w:szCs w:val="32"/>
              </w:rPr>
            </w:pPr>
            <w:r w:rsidRPr="00BB2B2A">
              <w:rPr>
                <w:rFonts w:cs="Segoe UI"/>
                <w:b w:val="0"/>
                <w:bCs/>
                <w:szCs w:val="32"/>
              </w:rPr>
              <w:t>Samantha Iudici</w:t>
            </w:r>
          </w:p>
        </w:tc>
      </w:tr>
    </w:tbl>
    <w:p w14:paraId="113C8B86" w14:textId="77777777" w:rsidR="00B51734" w:rsidRPr="00BB2B2A" w:rsidRDefault="00B51734">
      <w:pPr>
        <w:jc w:val="center"/>
        <w:rPr>
          <w:rFonts w:ascii="Segoe UI" w:hAnsi="Segoe UI" w:cs="Segoe UI"/>
          <w:bCs/>
          <w:sz w:val="32"/>
        </w:rPr>
        <w:sectPr w:rsidR="00B51734" w:rsidRPr="00BB2B2A" w:rsidSect="00E564D9">
          <w:footerReference w:type="default" r:id="rId9"/>
          <w:headerReference w:type="first" r:id="rId10"/>
          <w:footnotePr>
            <w:pos w:val="beneathText"/>
          </w:footnotePr>
          <w:pgSz w:w="11905" w:h="16837"/>
          <w:pgMar w:top="2095" w:right="1134" w:bottom="1798" w:left="1134" w:header="0" w:footer="1134" w:gutter="0"/>
          <w:cols w:space="720"/>
          <w:formProt w:val="0"/>
          <w:titlePg/>
          <w:docGrid w:linePitch="326" w:charSpace="-6145"/>
        </w:sectPr>
      </w:pPr>
    </w:p>
    <w:p w14:paraId="15FE22F6" w14:textId="77777777" w:rsidR="00B51734" w:rsidRPr="00BB2B2A" w:rsidRDefault="00B51734" w:rsidP="00B51734">
      <w:pPr>
        <w:pStyle w:val="Intestazioneindice"/>
        <w:rPr>
          <w:rFonts w:ascii="Segoe UI" w:hAnsi="Segoe UI" w:cs="Segoe UI"/>
          <w:b w:val="0"/>
        </w:rPr>
        <w:sectPr w:rsidR="00B51734" w:rsidRPr="00BB2B2A" w:rsidSect="001765AE">
          <w:headerReference w:type="even" r:id="rId11"/>
          <w:headerReference w:type="default" r:id="rId12"/>
          <w:footerReference w:type="even" r:id="rId13"/>
          <w:footerReference w:type="default" r:id="rId14"/>
          <w:headerReference w:type="first" r:id="rId15"/>
          <w:footerReference w:type="first" r:id="rId16"/>
          <w:footnotePr>
            <w:pos w:val="beneathText"/>
          </w:footnotePr>
          <w:type w:val="continuous"/>
          <w:pgSz w:w="11905" w:h="16837"/>
          <w:pgMar w:top="1560" w:right="1134" w:bottom="1798" w:left="1134" w:header="1134" w:footer="1134" w:gutter="0"/>
          <w:cols w:space="720"/>
          <w:formProt w:val="0"/>
          <w:docGrid w:linePitch="312" w:charSpace="-6145"/>
        </w:sectPr>
      </w:pPr>
    </w:p>
    <w:p w14:paraId="06CBFCA2" w14:textId="7CFD748C" w:rsidR="007F489A" w:rsidRPr="00BB2B2A" w:rsidRDefault="007F489A">
      <w:pPr>
        <w:pStyle w:val="Titolosommario"/>
        <w:rPr>
          <w:rFonts w:ascii="Segoe UI" w:hAnsi="Segoe UI" w:cs="Segoe UI"/>
          <w:bCs/>
          <w:color w:val="1A9FFF"/>
        </w:rPr>
      </w:pPr>
      <w:r w:rsidRPr="00BB2B2A">
        <w:rPr>
          <w:rFonts w:ascii="Segoe UI" w:hAnsi="Segoe UI" w:cs="Segoe UI"/>
          <w:bCs/>
          <w:color w:val="1A9FFF"/>
        </w:rPr>
        <w:lastRenderedPageBreak/>
        <w:t>Indice</w:t>
      </w:r>
    </w:p>
    <w:p w14:paraId="1E68D816" w14:textId="03856C5D" w:rsidR="00DD3A7E" w:rsidRDefault="007F489A">
      <w:pPr>
        <w:pStyle w:val="Sommario1"/>
        <w:tabs>
          <w:tab w:val="left" w:pos="566"/>
        </w:tabs>
        <w:rPr>
          <w:rFonts w:asciiTheme="minorHAnsi" w:eastAsiaTheme="minorEastAsia" w:hAnsiTheme="minorHAnsi" w:cstheme="minorBidi"/>
          <w:noProof/>
          <w:kern w:val="0"/>
          <w:sz w:val="22"/>
          <w:szCs w:val="22"/>
        </w:rPr>
      </w:pPr>
      <w:r w:rsidRPr="00BB2B2A">
        <w:rPr>
          <w:rFonts w:ascii="Segoe UI" w:hAnsi="Segoe UI" w:cs="Segoe UI"/>
          <w:bCs/>
        </w:rPr>
        <w:fldChar w:fldCharType="begin"/>
      </w:r>
      <w:r w:rsidRPr="00BB2B2A">
        <w:rPr>
          <w:rFonts w:ascii="Segoe UI" w:hAnsi="Segoe UI" w:cs="Segoe UI"/>
          <w:bCs/>
        </w:rPr>
        <w:instrText xml:space="preserve"> TOC \o "1-3" \h \z \u </w:instrText>
      </w:r>
      <w:r w:rsidRPr="00BB2B2A">
        <w:rPr>
          <w:rFonts w:ascii="Segoe UI" w:hAnsi="Segoe UI" w:cs="Segoe UI"/>
          <w:bCs/>
        </w:rPr>
        <w:fldChar w:fldCharType="separate"/>
      </w:r>
      <w:hyperlink w:anchor="_Toc120285474" w:history="1">
        <w:r w:rsidR="00DD3A7E" w:rsidRPr="00434838">
          <w:rPr>
            <w:rStyle w:val="Collegamentoipertestuale"/>
            <w:rFonts w:ascii="Segoe UI" w:hAnsi="Segoe UI" w:cs="Segoe UI"/>
            <w:noProof/>
          </w:rPr>
          <w:t>1.</w:t>
        </w:r>
        <w:r w:rsidR="00DD3A7E">
          <w:rPr>
            <w:rFonts w:asciiTheme="minorHAnsi" w:eastAsiaTheme="minorEastAsia" w:hAnsiTheme="minorHAnsi" w:cstheme="minorBidi"/>
            <w:noProof/>
            <w:kern w:val="0"/>
            <w:sz w:val="22"/>
            <w:szCs w:val="22"/>
          </w:rPr>
          <w:tab/>
        </w:r>
        <w:r w:rsidR="00DD3A7E" w:rsidRPr="00434838">
          <w:rPr>
            <w:rStyle w:val="Collegamentoipertestuale"/>
            <w:rFonts w:ascii="Segoe UI" w:hAnsi="Segoe UI" w:cs="Segoe UI"/>
            <w:noProof/>
          </w:rPr>
          <w:t>INTRODUZIONE</w:t>
        </w:r>
        <w:r w:rsidR="00DD3A7E">
          <w:rPr>
            <w:noProof/>
            <w:webHidden/>
          </w:rPr>
          <w:tab/>
        </w:r>
        <w:r w:rsidR="00DD3A7E">
          <w:rPr>
            <w:noProof/>
            <w:webHidden/>
          </w:rPr>
          <w:fldChar w:fldCharType="begin"/>
        </w:r>
        <w:r w:rsidR="00DD3A7E">
          <w:rPr>
            <w:noProof/>
            <w:webHidden/>
          </w:rPr>
          <w:instrText xml:space="preserve"> PAGEREF _Toc120285474 \h </w:instrText>
        </w:r>
        <w:r w:rsidR="00DD3A7E">
          <w:rPr>
            <w:noProof/>
            <w:webHidden/>
          </w:rPr>
        </w:r>
        <w:r w:rsidR="00DD3A7E">
          <w:rPr>
            <w:noProof/>
            <w:webHidden/>
          </w:rPr>
          <w:fldChar w:fldCharType="separate"/>
        </w:r>
        <w:r w:rsidR="00DD3A7E">
          <w:rPr>
            <w:noProof/>
            <w:webHidden/>
          </w:rPr>
          <w:t>4</w:t>
        </w:r>
        <w:r w:rsidR="00DD3A7E">
          <w:rPr>
            <w:noProof/>
            <w:webHidden/>
          </w:rPr>
          <w:fldChar w:fldCharType="end"/>
        </w:r>
      </w:hyperlink>
    </w:p>
    <w:p w14:paraId="3736961D" w14:textId="32A9C065" w:rsidR="00DD3A7E" w:rsidRDefault="00DD3A7E">
      <w:pPr>
        <w:pStyle w:val="Sommario2"/>
        <w:rPr>
          <w:rFonts w:asciiTheme="minorHAnsi" w:eastAsiaTheme="minorEastAsia" w:hAnsiTheme="minorHAnsi" w:cstheme="minorBidi"/>
          <w:noProof/>
          <w:kern w:val="0"/>
          <w:sz w:val="22"/>
          <w:szCs w:val="22"/>
        </w:rPr>
      </w:pPr>
      <w:hyperlink w:anchor="_Toc120285475" w:history="1">
        <w:r w:rsidRPr="00434838">
          <w:rPr>
            <w:rStyle w:val="Collegamentoipertestuale"/>
            <w:rFonts w:ascii="Segoe UI" w:hAnsi="Segoe UI" w:cs="Segoe UI"/>
            <w:noProof/>
          </w:rPr>
          <w:t>1.1 Obiettivi del sistema</w:t>
        </w:r>
        <w:r>
          <w:rPr>
            <w:noProof/>
            <w:webHidden/>
          </w:rPr>
          <w:tab/>
        </w:r>
        <w:r>
          <w:rPr>
            <w:noProof/>
            <w:webHidden/>
          </w:rPr>
          <w:fldChar w:fldCharType="begin"/>
        </w:r>
        <w:r>
          <w:rPr>
            <w:noProof/>
            <w:webHidden/>
          </w:rPr>
          <w:instrText xml:space="preserve"> PAGEREF _Toc120285475 \h </w:instrText>
        </w:r>
        <w:r>
          <w:rPr>
            <w:noProof/>
            <w:webHidden/>
          </w:rPr>
        </w:r>
        <w:r>
          <w:rPr>
            <w:noProof/>
            <w:webHidden/>
          </w:rPr>
          <w:fldChar w:fldCharType="separate"/>
        </w:r>
        <w:r>
          <w:rPr>
            <w:noProof/>
            <w:webHidden/>
          </w:rPr>
          <w:t>4</w:t>
        </w:r>
        <w:r>
          <w:rPr>
            <w:noProof/>
            <w:webHidden/>
          </w:rPr>
          <w:fldChar w:fldCharType="end"/>
        </w:r>
      </w:hyperlink>
    </w:p>
    <w:p w14:paraId="4429B35F" w14:textId="6E20A337" w:rsidR="00DD3A7E" w:rsidRDefault="00DD3A7E">
      <w:pPr>
        <w:pStyle w:val="Sommario2"/>
        <w:rPr>
          <w:rFonts w:asciiTheme="minorHAnsi" w:eastAsiaTheme="minorEastAsia" w:hAnsiTheme="minorHAnsi" w:cstheme="minorBidi"/>
          <w:noProof/>
          <w:kern w:val="0"/>
          <w:sz w:val="22"/>
          <w:szCs w:val="22"/>
        </w:rPr>
      </w:pPr>
      <w:hyperlink w:anchor="_Toc120285476" w:history="1">
        <w:r w:rsidRPr="00434838">
          <w:rPr>
            <w:rStyle w:val="Collegamentoipertestuale"/>
            <w:rFonts w:ascii="Segoe UI" w:hAnsi="Segoe UI" w:cs="Segoe UI"/>
            <w:noProof/>
          </w:rPr>
          <w:t>1.2 Design Goal</w:t>
        </w:r>
        <w:r>
          <w:rPr>
            <w:noProof/>
            <w:webHidden/>
          </w:rPr>
          <w:tab/>
        </w:r>
        <w:r>
          <w:rPr>
            <w:noProof/>
            <w:webHidden/>
          </w:rPr>
          <w:fldChar w:fldCharType="begin"/>
        </w:r>
        <w:r>
          <w:rPr>
            <w:noProof/>
            <w:webHidden/>
          </w:rPr>
          <w:instrText xml:space="preserve"> PAGEREF _Toc120285476 \h </w:instrText>
        </w:r>
        <w:r>
          <w:rPr>
            <w:noProof/>
            <w:webHidden/>
          </w:rPr>
        </w:r>
        <w:r>
          <w:rPr>
            <w:noProof/>
            <w:webHidden/>
          </w:rPr>
          <w:fldChar w:fldCharType="separate"/>
        </w:r>
        <w:r>
          <w:rPr>
            <w:noProof/>
            <w:webHidden/>
          </w:rPr>
          <w:t>4</w:t>
        </w:r>
        <w:r>
          <w:rPr>
            <w:noProof/>
            <w:webHidden/>
          </w:rPr>
          <w:fldChar w:fldCharType="end"/>
        </w:r>
      </w:hyperlink>
    </w:p>
    <w:p w14:paraId="0ED31F61" w14:textId="5E9EB45F" w:rsidR="00DD3A7E" w:rsidRDefault="00DD3A7E">
      <w:pPr>
        <w:pStyle w:val="Sommario2"/>
        <w:rPr>
          <w:rFonts w:asciiTheme="minorHAnsi" w:eastAsiaTheme="minorEastAsia" w:hAnsiTheme="minorHAnsi" w:cstheme="minorBidi"/>
          <w:noProof/>
          <w:kern w:val="0"/>
          <w:sz w:val="22"/>
          <w:szCs w:val="22"/>
        </w:rPr>
      </w:pPr>
      <w:hyperlink w:anchor="_Toc120285477" w:history="1">
        <w:r w:rsidRPr="00434838">
          <w:rPr>
            <w:rStyle w:val="Collegamentoipertestuale"/>
            <w:rFonts w:ascii="Segoe UI" w:hAnsi="Segoe UI" w:cs="Segoe UI"/>
            <w:noProof/>
          </w:rPr>
          <w:t>1.2 Riferimenti</w:t>
        </w:r>
        <w:r>
          <w:rPr>
            <w:noProof/>
            <w:webHidden/>
          </w:rPr>
          <w:tab/>
        </w:r>
        <w:r>
          <w:rPr>
            <w:noProof/>
            <w:webHidden/>
          </w:rPr>
          <w:fldChar w:fldCharType="begin"/>
        </w:r>
        <w:r>
          <w:rPr>
            <w:noProof/>
            <w:webHidden/>
          </w:rPr>
          <w:instrText xml:space="preserve"> PAGEREF _Toc120285477 \h </w:instrText>
        </w:r>
        <w:r>
          <w:rPr>
            <w:noProof/>
            <w:webHidden/>
          </w:rPr>
        </w:r>
        <w:r>
          <w:rPr>
            <w:noProof/>
            <w:webHidden/>
          </w:rPr>
          <w:fldChar w:fldCharType="separate"/>
        </w:r>
        <w:r>
          <w:rPr>
            <w:noProof/>
            <w:webHidden/>
          </w:rPr>
          <w:t>5</w:t>
        </w:r>
        <w:r>
          <w:rPr>
            <w:noProof/>
            <w:webHidden/>
          </w:rPr>
          <w:fldChar w:fldCharType="end"/>
        </w:r>
      </w:hyperlink>
    </w:p>
    <w:p w14:paraId="546773E0" w14:textId="55A917A0" w:rsidR="00DD3A7E" w:rsidRDefault="00DD3A7E">
      <w:pPr>
        <w:pStyle w:val="Sommario2"/>
        <w:rPr>
          <w:rFonts w:asciiTheme="minorHAnsi" w:eastAsiaTheme="minorEastAsia" w:hAnsiTheme="minorHAnsi" w:cstheme="minorBidi"/>
          <w:noProof/>
          <w:kern w:val="0"/>
          <w:sz w:val="22"/>
          <w:szCs w:val="22"/>
        </w:rPr>
      </w:pPr>
      <w:hyperlink w:anchor="_Toc120285478" w:history="1">
        <w:r w:rsidRPr="00434838">
          <w:rPr>
            <w:rStyle w:val="Collegamentoipertestuale"/>
            <w:rFonts w:ascii="Segoe UI" w:hAnsi="Segoe UI" w:cs="Segoe UI"/>
            <w:noProof/>
            <w:lang w:val="en-US"/>
          </w:rPr>
          <w:t>1.4 Panoramica</w:t>
        </w:r>
        <w:r>
          <w:rPr>
            <w:noProof/>
            <w:webHidden/>
          </w:rPr>
          <w:tab/>
        </w:r>
        <w:r>
          <w:rPr>
            <w:noProof/>
            <w:webHidden/>
          </w:rPr>
          <w:fldChar w:fldCharType="begin"/>
        </w:r>
        <w:r>
          <w:rPr>
            <w:noProof/>
            <w:webHidden/>
          </w:rPr>
          <w:instrText xml:space="preserve"> PAGEREF _Toc120285478 \h </w:instrText>
        </w:r>
        <w:r>
          <w:rPr>
            <w:noProof/>
            <w:webHidden/>
          </w:rPr>
        </w:r>
        <w:r>
          <w:rPr>
            <w:noProof/>
            <w:webHidden/>
          </w:rPr>
          <w:fldChar w:fldCharType="separate"/>
        </w:r>
        <w:r>
          <w:rPr>
            <w:noProof/>
            <w:webHidden/>
          </w:rPr>
          <w:t>5</w:t>
        </w:r>
        <w:r>
          <w:rPr>
            <w:noProof/>
            <w:webHidden/>
          </w:rPr>
          <w:fldChar w:fldCharType="end"/>
        </w:r>
      </w:hyperlink>
    </w:p>
    <w:p w14:paraId="1FD53597" w14:textId="1F714327" w:rsidR="00DD3A7E" w:rsidRDefault="00DD3A7E">
      <w:pPr>
        <w:pStyle w:val="Sommario1"/>
        <w:tabs>
          <w:tab w:val="left" w:pos="566"/>
        </w:tabs>
        <w:rPr>
          <w:rFonts w:asciiTheme="minorHAnsi" w:eastAsiaTheme="minorEastAsia" w:hAnsiTheme="minorHAnsi" w:cstheme="minorBidi"/>
          <w:noProof/>
          <w:kern w:val="0"/>
          <w:sz w:val="22"/>
          <w:szCs w:val="22"/>
        </w:rPr>
      </w:pPr>
      <w:hyperlink w:anchor="_Toc120285479" w:history="1">
        <w:r w:rsidRPr="00434838">
          <w:rPr>
            <w:rStyle w:val="Collegamentoipertestuale"/>
            <w:noProof/>
          </w:rPr>
          <w:t>2.</w:t>
        </w:r>
        <w:r>
          <w:rPr>
            <w:rFonts w:asciiTheme="minorHAnsi" w:eastAsiaTheme="minorEastAsia" w:hAnsiTheme="minorHAnsi" w:cstheme="minorBidi"/>
            <w:noProof/>
            <w:kern w:val="0"/>
            <w:sz w:val="22"/>
            <w:szCs w:val="22"/>
          </w:rPr>
          <w:tab/>
        </w:r>
        <w:r w:rsidRPr="00434838">
          <w:rPr>
            <w:rStyle w:val="Collegamentoipertestuale"/>
            <w:noProof/>
          </w:rPr>
          <w:t>ARCHITETTURA DEL SISTEMA CORRENTE</w:t>
        </w:r>
        <w:r>
          <w:rPr>
            <w:noProof/>
            <w:webHidden/>
          </w:rPr>
          <w:tab/>
        </w:r>
        <w:r>
          <w:rPr>
            <w:noProof/>
            <w:webHidden/>
          </w:rPr>
          <w:fldChar w:fldCharType="begin"/>
        </w:r>
        <w:r>
          <w:rPr>
            <w:noProof/>
            <w:webHidden/>
          </w:rPr>
          <w:instrText xml:space="preserve"> PAGEREF _Toc120285479 \h </w:instrText>
        </w:r>
        <w:r>
          <w:rPr>
            <w:noProof/>
            <w:webHidden/>
          </w:rPr>
        </w:r>
        <w:r>
          <w:rPr>
            <w:noProof/>
            <w:webHidden/>
          </w:rPr>
          <w:fldChar w:fldCharType="separate"/>
        </w:r>
        <w:r>
          <w:rPr>
            <w:noProof/>
            <w:webHidden/>
          </w:rPr>
          <w:t>5</w:t>
        </w:r>
        <w:r>
          <w:rPr>
            <w:noProof/>
            <w:webHidden/>
          </w:rPr>
          <w:fldChar w:fldCharType="end"/>
        </w:r>
      </w:hyperlink>
    </w:p>
    <w:p w14:paraId="517593D5" w14:textId="3898651D" w:rsidR="00DD3A7E" w:rsidRDefault="00DD3A7E">
      <w:pPr>
        <w:pStyle w:val="Sommario1"/>
        <w:rPr>
          <w:rFonts w:asciiTheme="minorHAnsi" w:eastAsiaTheme="minorEastAsia" w:hAnsiTheme="minorHAnsi" w:cstheme="minorBidi"/>
          <w:noProof/>
          <w:kern w:val="0"/>
          <w:sz w:val="22"/>
          <w:szCs w:val="22"/>
        </w:rPr>
      </w:pPr>
      <w:hyperlink w:anchor="_Toc120285480" w:history="1">
        <w:r w:rsidRPr="00434838">
          <w:rPr>
            <w:rStyle w:val="Collegamentoipertestuale"/>
            <w:noProof/>
          </w:rPr>
          <w:t>3. ARCHITETTURA DEL SISTEMA PROPOSTO</w:t>
        </w:r>
        <w:r>
          <w:rPr>
            <w:noProof/>
            <w:webHidden/>
          </w:rPr>
          <w:tab/>
        </w:r>
        <w:r>
          <w:rPr>
            <w:noProof/>
            <w:webHidden/>
          </w:rPr>
          <w:fldChar w:fldCharType="begin"/>
        </w:r>
        <w:r>
          <w:rPr>
            <w:noProof/>
            <w:webHidden/>
          </w:rPr>
          <w:instrText xml:space="preserve"> PAGEREF _Toc120285480 \h </w:instrText>
        </w:r>
        <w:r>
          <w:rPr>
            <w:noProof/>
            <w:webHidden/>
          </w:rPr>
        </w:r>
        <w:r>
          <w:rPr>
            <w:noProof/>
            <w:webHidden/>
          </w:rPr>
          <w:fldChar w:fldCharType="separate"/>
        </w:r>
        <w:r>
          <w:rPr>
            <w:noProof/>
            <w:webHidden/>
          </w:rPr>
          <w:t>5</w:t>
        </w:r>
        <w:r>
          <w:rPr>
            <w:noProof/>
            <w:webHidden/>
          </w:rPr>
          <w:fldChar w:fldCharType="end"/>
        </w:r>
      </w:hyperlink>
    </w:p>
    <w:p w14:paraId="26B53224" w14:textId="3708E4C4" w:rsidR="00DD3A7E" w:rsidRDefault="00DD3A7E">
      <w:pPr>
        <w:pStyle w:val="Sommario2"/>
        <w:rPr>
          <w:rFonts w:asciiTheme="minorHAnsi" w:eastAsiaTheme="minorEastAsia" w:hAnsiTheme="minorHAnsi" w:cstheme="minorBidi"/>
          <w:noProof/>
          <w:kern w:val="0"/>
          <w:sz w:val="22"/>
          <w:szCs w:val="22"/>
        </w:rPr>
      </w:pPr>
      <w:hyperlink w:anchor="_Toc120285481" w:history="1">
        <w:r w:rsidRPr="00434838">
          <w:rPr>
            <w:rStyle w:val="Collegamentoipertestuale"/>
            <w:rFonts w:ascii="Segoe UI" w:hAnsi="Segoe UI" w:cs="Segoe UI"/>
            <w:noProof/>
          </w:rPr>
          <w:t>3.1 Panoramica</w:t>
        </w:r>
        <w:r>
          <w:rPr>
            <w:noProof/>
            <w:webHidden/>
          </w:rPr>
          <w:tab/>
        </w:r>
        <w:r>
          <w:rPr>
            <w:noProof/>
            <w:webHidden/>
          </w:rPr>
          <w:fldChar w:fldCharType="begin"/>
        </w:r>
        <w:r>
          <w:rPr>
            <w:noProof/>
            <w:webHidden/>
          </w:rPr>
          <w:instrText xml:space="preserve"> PAGEREF _Toc120285481 \h </w:instrText>
        </w:r>
        <w:r>
          <w:rPr>
            <w:noProof/>
            <w:webHidden/>
          </w:rPr>
        </w:r>
        <w:r>
          <w:rPr>
            <w:noProof/>
            <w:webHidden/>
          </w:rPr>
          <w:fldChar w:fldCharType="separate"/>
        </w:r>
        <w:r>
          <w:rPr>
            <w:noProof/>
            <w:webHidden/>
          </w:rPr>
          <w:t>5</w:t>
        </w:r>
        <w:r>
          <w:rPr>
            <w:noProof/>
            <w:webHidden/>
          </w:rPr>
          <w:fldChar w:fldCharType="end"/>
        </w:r>
      </w:hyperlink>
    </w:p>
    <w:p w14:paraId="105147CD" w14:textId="278AA169" w:rsidR="00DD3A7E" w:rsidRDefault="00DD3A7E">
      <w:pPr>
        <w:pStyle w:val="Sommario2"/>
        <w:rPr>
          <w:rFonts w:asciiTheme="minorHAnsi" w:eastAsiaTheme="minorEastAsia" w:hAnsiTheme="minorHAnsi" w:cstheme="minorBidi"/>
          <w:noProof/>
          <w:kern w:val="0"/>
          <w:sz w:val="22"/>
          <w:szCs w:val="22"/>
        </w:rPr>
      </w:pPr>
      <w:hyperlink w:anchor="_Toc120285482" w:history="1">
        <w:r w:rsidRPr="00434838">
          <w:rPr>
            <w:rStyle w:val="Collegamentoipertestuale"/>
            <w:rFonts w:ascii="Segoe UI" w:hAnsi="Segoe UI" w:cs="Segoe UI"/>
            <w:noProof/>
          </w:rPr>
          <w:t>3.2 Decomposizione in sottosistemi</w:t>
        </w:r>
        <w:r>
          <w:rPr>
            <w:noProof/>
            <w:webHidden/>
          </w:rPr>
          <w:tab/>
        </w:r>
        <w:r>
          <w:rPr>
            <w:noProof/>
            <w:webHidden/>
          </w:rPr>
          <w:fldChar w:fldCharType="begin"/>
        </w:r>
        <w:r>
          <w:rPr>
            <w:noProof/>
            <w:webHidden/>
          </w:rPr>
          <w:instrText xml:space="preserve"> PAGEREF _Toc120285482 \h </w:instrText>
        </w:r>
        <w:r>
          <w:rPr>
            <w:noProof/>
            <w:webHidden/>
          </w:rPr>
        </w:r>
        <w:r>
          <w:rPr>
            <w:noProof/>
            <w:webHidden/>
          </w:rPr>
          <w:fldChar w:fldCharType="separate"/>
        </w:r>
        <w:r>
          <w:rPr>
            <w:noProof/>
            <w:webHidden/>
          </w:rPr>
          <w:t>6</w:t>
        </w:r>
        <w:r>
          <w:rPr>
            <w:noProof/>
            <w:webHidden/>
          </w:rPr>
          <w:fldChar w:fldCharType="end"/>
        </w:r>
      </w:hyperlink>
    </w:p>
    <w:p w14:paraId="193C4A35" w14:textId="2A3B8B38" w:rsidR="00DD3A7E" w:rsidRDefault="00DD3A7E">
      <w:pPr>
        <w:pStyle w:val="Sommario2"/>
        <w:rPr>
          <w:rFonts w:asciiTheme="minorHAnsi" w:eastAsiaTheme="minorEastAsia" w:hAnsiTheme="minorHAnsi" w:cstheme="minorBidi"/>
          <w:noProof/>
          <w:kern w:val="0"/>
          <w:sz w:val="22"/>
          <w:szCs w:val="22"/>
        </w:rPr>
      </w:pPr>
      <w:hyperlink w:anchor="_Toc120285487" w:history="1">
        <w:r w:rsidRPr="00434838">
          <w:rPr>
            <w:rStyle w:val="Collegamentoipertestuale"/>
            <w:rFonts w:ascii="Segoe UI" w:hAnsi="Segoe UI" w:cs="Segoe UI"/>
            <w:noProof/>
          </w:rPr>
          <w:t>3.3 Mapping Hardware/Software</w:t>
        </w:r>
        <w:r>
          <w:rPr>
            <w:noProof/>
            <w:webHidden/>
          </w:rPr>
          <w:tab/>
        </w:r>
        <w:r>
          <w:rPr>
            <w:noProof/>
            <w:webHidden/>
          </w:rPr>
          <w:fldChar w:fldCharType="begin"/>
        </w:r>
        <w:r>
          <w:rPr>
            <w:noProof/>
            <w:webHidden/>
          </w:rPr>
          <w:instrText xml:space="preserve"> PAGEREF _Toc120285487 \h </w:instrText>
        </w:r>
        <w:r>
          <w:rPr>
            <w:noProof/>
            <w:webHidden/>
          </w:rPr>
        </w:r>
        <w:r>
          <w:rPr>
            <w:noProof/>
            <w:webHidden/>
          </w:rPr>
          <w:fldChar w:fldCharType="separate"/>
        </w:r>
        <w:r>
          <w:rPr>
            <w:noProof/>
            <w:webHidden/>
          </w:rPr>
          <w:t>7</w:t>
        </w:r>
        <w:r>
          <w:rPr>
            <w:noProof/>
            <w:webHidden/>
          </w:rPr>
          <w:fldChar w:fldCharType="end"/>
        </w:r>
      </w:hyperlink>
    </w:p>
    <w:p w14:paraId="38F798B7" w14:textId="6E38E123" w:rsidR="00DD3A7E" w:rsidRDefault="00DD3A7E">
      <w:pPr>
        <w:pStyle w:val="Sommario2"/>
        <w:rPr>
          <w:rFonts w:asciiTheme="minorHAnsi" w:eastAsiaTheme="minorEastAsia" w:hAnsiTheme="minorHAnsi" w:cstheme="minorBidi"/>
          <w:noProof/>
          <w:kern w:val="0"/>
          <w:sz w:val="22"/>
          <w:szCs w:val="22"/>
        </w:rPr>
      </w:pPr>
      <w:hyperlink w:anchor="_Toc120285488" w:history="1">
        <w:r w:rsidRPr="00434838">
          <w:rPr>
            <w:rStyle w:val="Collegamentoipertestuale"/>
            <w:rFonts w:ascii="Segoe UI" w:hAnsi="Segoe UI" w:cs="Segoe UI"/>
            <w:noProof/>
          </w:rPr>
          <w:t>3.4 Gestione dei dati persistenti</w:t>
        </w:r>
        <w:r>
          <w:rPr>
            <w:noProof/>
            <w:webHidden/>
          </w:rPr>
          <w:tab/>
        </w:r>
        <w:r>
          <w:rPr>
            <w:noProof/>
            <w:webHidden/>
          </w:rPr>
          <w:fldChar w:fldCharType="begin"/>
        </w:r>
        <w:r>
          <w:rPr>
            <w:noProof/>
            <w:webHidden/>
          </w:rPr>
          <w:instrText xml:space="preserve"> PAGEREF _Toc120285488 \h </w:instrText>
        </w:r>
        <w:r>
          <w:rPr>
            <w:noProof/>
            <w:webHidden/>
          </w:rPr>
        </w:r>
        <w:r>
          <w:rPr>
            <w:noProof/>
            <w:webHidden/>
          </w:rPr>
          <w:fldChar w:fldCharType="separate"/>
        </w:r>
        <w:r>
          <w:rPr>
            <w:noProof/>
            <w:webHidden/>
          </w:rPr>
          <w:t>7</w:t>
        </w:r>
        <w:r>
          <w:rPr>
            <w:noProof/>
            <w:webHidden/>
          </w:rPr>
          <w:fldChar w:fldCharType="end"/>
        </w:r>
      </w:hyperlink>
    </w:p>
    <w:p w14:paraId="0DAA6692" w14:textId="24958733" w:rsidR="00DD3A7E" w:rsidRDefault="00DD3A7E">
      <w:pPr>
        <w:pStyle w:val="Sommario2"/>
        <w:rPr>
          <w:rFonts w:asciiTheme="minorHAnsi" w:eastAsiaTheme="minorEastAsia" w:hAnsiTheme="minorHAnsi" w:cstheme="minorBidi"/>
          <w:noProof/>
          <w:kern w:val="0"/>
          <w:sz w:val="22"/>
          <w:szCs w:val="22"/>
        </w:rPr>
      </w:pPr>
      <w:hyperlink w:anchor="_Toc120285489" w:history="1">
        <w:r w:rsidRPr="00434838">
          <w:rPr>
            <w:rStyle w:val="Collegamentoipertestuale"/>
            <w:rFonts w:ascii="Segoe UI" w:hAnsi="Segoe UI" w:cs="Segoe UI"/>
            <w:noProof/>
          </w:rPr>
          <w:t>3.5. Controllo degli accessi e sicurezza</w:t>
        </w:r>
        <w:r>
          <w:rPr>
            <w:noProof/>
            <w:webHidden/>
          </w:rPr>
          <w:tab/>
        </w:r>
        <w:r>
          <w:rPr>
            <w:noProof/>
            <w:webHidden/>
          </w:rPr>
          <w:fldChar w:fldCharType="begin"/>
        </w:r>
        <w:r>
          <w:rPr>
            <w:noProof/>
            <w:webHidden/>
          </w:rPr>
          <w:instrText xml:space="preserve"> PAGEREF _Toc120285489 \h </w:instrText>
        </w:r>
        <w:r>
          <w:rPr>
            <w:noProof/>
            <w:webHidden/>
          </w:rPr>
        </w:r>
        <w:r>
          <w:rPr>
            <w:noProof/>
            <w:webHidden/>
          </w:rPr>
          <w:fldChar w:fldCharType="separate"/>
        </w:r>
        <w:r>
          <w:rPr>
            <w:noProof/>
            <w:webHidden/>
          </w:rPr>
          <w:t>9</w:t>
        </w:r>
        <w:r>
          <w:rPr>
            <w:noProof/>
            <w:webHidden/>
          </w:rPr>
          <w:fldChar w:fldCharType="end"/>
        </w:r>
      </w:hyperlink>
    </w:p>
    <w:p w14:paraId="5D2DAA75" w14:textId="222D3FC4" w:rsidR="00DD3A7E" w:rsidRDefault="00DD3A7E">
      <w:pPr>
        <w:pStyle w:val="Sommario2"/>
        <w:rPr>
          <w:rFonts w:asciiTheme="minorHAnsi" w:eastAsiaTheme="minorEastAsia" w:hAnsiTheme="minorHAnsi" w:cstheme="minorBidi"/>
          <w:noProof/>
          <w:kern w:val="0"/>
          <w:sz w:val="22"/>
          <w:szCs w:val="22"/>
        </w:rPr>
      </w:pPr>
      <w:hyperlink w:anchor="_Toc120285490" w:history="1">
        <w:r w:rsidRPr="00434838">
          <w:rPr>
            <w:rStyle w:val="Collegamentoipertestuale"/>
            <w:rFonts w:ascii="Segoe UI" w:hAnsi="Segoe UI" w:cs="Segoe UI"/>
            <w:noProof/>
          </w:rPr>
          <w:t>3.6. Controllo del sistema globale</w:t>
        </w:r>
        <w:r>
          <w:rPr>
            <w:noProof/>
            <w:webHidden/>
          </w:rPr>
          <w:tab/>
        </w:r>
        <w:r>
          <w:rPr>
            <w:noProof/>
            <w:webHidden/>
          </w:rPr>
          <w:fldChar w:fldCharType="begin"/>
        </w:r>
        <w:r>
          <w:rPr>
            <w:noProof/>
            <w:webHidden/>
          </w:rPr>
          <w:instrText xml:space="preserve"> PAGEREF _Toc120285490 \h </w:instrText>
        </w:r>
        <w:r>
          <w:rPr>
            <w:noProof/>
            <w:webHidden/>
          </w:rPr>
        </w:r>
        <w:r>
          <w:rPr>
            <w:noProof/>
            <w:webHidden/>
          </w:rPr>
          <w:fldChar w:fldCharType="separate"/>
        </w:r>
        <w:r>
          <w:rPr>
            <w:noProof/>
            <w:webHidden/>
          </w:rPr>
          <w:t>10</w:t>
        </w:r>
        <w:r>
          <w:rPr>
            <w:noProof/>
            <w:webHidden/>
          </w:rPr>
          <w:fldChar w:fldCharType="end"/>
        </w:r>
      </w:hyperlink>
    </w:p>
    <w:p w14:paraId="3BF125EB" w14:textId="509F5DED" w:rsidR="00DD3A7E" w:rsidRDefault="00DD3A7E">
      <w:pPr>
        <w:pStyle w:val="Sommario1"/>
        <w:rPr>
          <w:rFonts w:asciiTheme="minorHAnsi" w:eastAsiaTheme="minorEastAsia" w:hAnsiTheme="minorHAnsi" w:cstheme="minorBidi"/>
          <w:noProof/>
          <w:kern w:val="0"/>
          <w:sz w:val="22"/>
          <w:szCs w:val="22"/>
        </w:rPr>
      </w:pPr>
      <w:hyperlink w:anchor="_Toc120285491" w:history="1">
        <w:r w:rsidRPr="00434838">
          <w:rPr>
            <w:rStyle w:val="Collegamentoipertestuale"/>
            <w:noProof/>
          </w:rPr>
          <w:t>4. SERVIZI DEI SOTTOSISTEMI</w:t>
        </w:r>
        <w:r>
          <w:rPr>
            <w:noProof/>
            <w:webHidden/>
          </w:rPr>
          <w:tab/>
        </w:r>
        <w:r>
          <w:rPr>
            <w:noProof/>
            <w:webHidden/>
          </w:rPr>
          <w:fldChar w:fldCharType="begin"/>
        </w:r>
        <w:r>
          <w:rPr>
            <w:noProof/>
            <w:webHidden/>
          </w:rPr>
          <w:instrText xml:space="preserve"> PAGEREF _Toc120285491 \h </w:instrText>
        </w:r>
        <w:r>
          <w:rPr>
            <w:noProof/>
            <w:webHidden/>
          </w:rPr>
        </w:r>
        <w:r>
          <w:rPr>
            <w:noProof/>
            <w:webHidden/>
          </w:rPr>
          <w:fldChar w:fldCharType="separate"/>
        </w:r>
        <w:r>
          <w:rPr>
            <w:noProof/>
            <w:webHidden/>
          </w:rPr>
          <w:t>11</w:t>
        </w:r>
        <w:r>
          <w:rPr>
            <w:noProof/>
            <w:webHidden/>
          </w:rPr>
          <w:fldChar w:fldCharType="end"/>
        </w:r>
      </w:hyperlink>
    </w:p>
    <w:p w14:paraId="5AA783DA" w14:textId="2D4872ED" w:rsidR="007F489A" w:rsidRPr="00BB2B2A" w:rsidRDefault="007F489A">
      <w:pPr>
        <w:rPr>
          <w:rFonts w:ascii="Segoe UI" w:hAnsi="Segoe UI" w:cs="Segoe UI"/>
          <w:bCs/>
        </w:rPr>
      </w:pPr>
      <w:r w:rsidRPr="00BB2B2A">
        <w:rPr>
          <w:rFonts w:ascii="Segoe UI" w:hAnsi="Segoe UI" w:cs="Segoe UI"/>
          <w:bCs/>
        </w:rPr>
        <w:fldChar w:fldCharType="end"/>
      </w:r>
    </w:p>
    <w:p w14:paraId="346C73C1" w14:textId="1F6DDC18" w:rsidR="00B51734" w:rsidRPr="00BB2B2A" w:rsidRDefault="00B51734" w:rsidP="007F489A">
      <w:pPr>
        <w:pStyle w:val="Sommario5"/>
        <w:ind w:left="0"/>
        <w:rPr>
          <w:rFonts w:ascii="Segoe UI" w:hAnsi="Segoe UI" w:cs="Segoe UI"/>
          <w:bCs/>
        </w:rPr>
      </w:pPr>
    </w:p>
    <w:p w14:paraId="3FA179D9" w14:textId="77777777" w:rsidR="003E00FB" w:rsidRPr="00BB2B2A" w:rsidRDefault="003E00FB">
      <w:pPr>
        <w:pStyle w:val="Sommario5"/>
        <w:rPr>
          <w:rFonts w:ascii="Segoe UI" w:hAnsi="Segoe UI" w:cs="Segoe UI"/>
          <w:bCs/>
        </w:rPr>
      </w:pPr>
    </w:p>
    <w:p w14:paraId="30CC3F4B" w14:textId="77777777" w:rsidR="00B51734" w:rsidRPr="00BB2B2A" w:rsidRDefault="00B51734">
      <w:pPr>
        <w:pStyle w:val="Sommario5"/>
        <w:rPr>
          <w:rFonts w:ascii="Segoe UI" w:hAnsi="Segoe UI" w:cs="Segoe UI"/>
          <w:bCs/>
        </w:rPr>
        <w:sectPr w:rsidR="00B51734" w:rsidRPr="00BB2B2A" w:rsidSect="003919F1">
          <w:footnotePr>
            <w:pos w:val="beneathText"/>
          </w:footnotePr>
          <w:pgSz w:w="11905" w:h="16837"/>
          <w:pgMar w:top="1560" w:right="1134" w:bottom="1798" w:left="1134" w:header="1191" w:footer="1134" w:gutter="0"/>
          <w:cols w:space="720"/>
          <w:formProt w:val="0"/>
          <w:docGrid w:linePitch="326" w:charSpace="-6145"/>
        </w:sectPr>
      </w:pPr>
    </w:p>
    <w:p w14:paraId="26A4E256" w14:textId="567CF2A5" w:rsidR="001765AE" w:rsidRPr="00BB2B2A" w:rsidRDefault="00E76676" w:rsidP="00CB0F15">
      <w:pPr>
        <w:pStyle w:val="Titolo"/>
        <w:numPr>
          <w:ilvl w:val="0"/>
          <w:numId w:val="12"/>
        </w:numPr>
        <w:jc w:val="left"/>
        <w:rPr>
          <w:rFonts w:ascii="Segoe UI" w:hAnsi="Segoe UI" w:cs="Segoe UI"/>
          <w:b w:val="0"/>
          <w:color w:val="1A9FFF"/>
        </w:rPr>
      </w:pPr>
      <w:bookmarkStart w:id="0" w:name="_Toc120285474"/>
      <w:r w:rsidRPr="00BB2B2A">
        <w:rPr>
          <w:rFonts w:ascii="Segoe UI" w:hAnsi="Segoe UI" w:cs="Segoe UI"/>
          <w:b w:val="0"/>
          <w:color w:val="1A9FFF"/>
        </w:rPr>
        <w:lastRenderedPageBreak/>
        <w:t>INTRODUZIONE</w:t>
      </w:r>
      <w:bookmarkEnd w:id="0"/>
    </w:p>
    <w:p w14:paraId="1ADB8C97" w14:textId="2ADB080C" w:rsidR="00E76676" w:rsidRPr="00BB2B2A" w:rsidRDefault="00E76676" w:rsidP="00E76676">
      <w:pPr>
        <w:pStyle w:val="Titolo2"/>
        <w:numPr>
          <w:ilvl w:val="0"/>
          <w:numId w:val="0"/>
        </w:numPr>
        <w:ind w:left="792" w:hanging="432"/>
        <w:rPr>
          <w:rFonts w:ascii="Segoe UI" w:hAnsi="Segoe UI" w:cs="Segoe UI"/>
          <w:b w:val="0"/>
          <w:color w:val="00B0F0"/>
        </w:rPr>
      </w:pPr>
      <w:bookmarkStart w:id="1" w:name="_Toc90492506"/>
      <w:bookmarkStart w:id="2" w:name="_Toc120285475"/>
      <w:r w:rsidRPr="00BB2B2A">
        <w:rPr>
          <w:rFonts w:ascii="Segoe UI" w:hAnsi="Segoe UI" w:cs="Segoe UI"/>
          <w:b w:val="0"/>
          <w:color w:val="00B0F0"/>
        </w:rPr>
        <w:t>1.1 Obiettivi del sistema</w:t>
      </w:r>
      <w:bookmarkEnd w:id="1"/>
      <w:bookmarkEnd w:id="2"/>
    </w:p>
    <w:p w14:paraId="73AD2A1C" w14:textId="77777777" w:rsidR="00E76676" w:rsidRPr="00BB2B2A" w:rsidRDefault="00E76676" w:rsidP="00E76676">
      <w:pPr>
        <w:rPr>
          <w:bCs/>
        </w:rPr>
      </w:pPr>
      <w:r w:rsidRPr="00BB2B2A">
        <w:rPr>
          <w:bCs/>
        </w:rPr>
        <w:t>Questo sistema nasce dall’esigenza di voler riunire sotto un unico portale le persone che praticano sport (sia a livello agonistico che amatoriale) e le strutture che sono adibite ad ospitare eventi di genere sportivo (in base poi allo sport che vi si può praticare) affinché possano essere organizzati eventi sportivi, in modo rapido e concreto.</w:t>
      </w:r>
    </w:p>
    <w:p w14:paraId="55356949" w14:textId="77777777" w:rsidR="00E76676" w:rsidRPr="00BB2B2A" w:rsidRDefault="00E76676" w:rsidP="00E76676">
      <w:pPr>
        <w:rPr>
          <w:bCs/>
        </w:rPr>
      </w:pPr>
      <w:r w:rsidRPr="00BB2B2A">
        <w:rPr>
          <w:bCs/>
        </w:rPr>
        <w:t xml:space="preserve">Le figure principali che saranno presenti all’interno del sistema sono: </w:t>
      </w:r>
    </w:p>
    <w:p w14:paraId="7D14EBC2" w14:textId="77777777" w:rsidR="00E76676" w:rsidRPr="00BB2B2A" w:rsidRDefault="00E76676" w:rsidP="00E76676">
      <w:pPr>
        <w:rPr>
          <w:bCs/>
        </w:rPr>
      </w:pPr>
      <w:r w:rsidRPr="00BB2B2A">
        <w:rPr>
          <w:bCs/>
        </w:rPr>
        <w:t xml:space="preserve">-L’utente: colui che ha intenzione di organizzare un evento sportivo in una determinata </w:t>
      </w:r>
    </w:p>
    <w:p w14:paraId="346B8D82" w14:textId="2EB07F63" w:rsidR="00E76676" w:rsidRPr="00BB2B2A" w:rsidRDefault="00E76676" w:rsidP="00E7218F">
      <w:pPr>
        <w:rPr>
          <w:bCs/>
        </w:rPr>
      </w:pPr>
      <w:r w:rsidRPr="00BB2B2A">
        <w:rPr>
          <w:bCs/>
        </w:rPr>
        <w:t>struttura e in una specifica data, decidendo se tale evento sarà pubblico o privato (</w:t>
      </w:r>
      <w:r w:rsidR="00E7218F" w:rsidRPr="00BB2B2A">
        <w:rPr>
          <w:bCs/>
        </w:rPr>
        <w:t>decidendovi quindi il tipo di accesso</w:t>
      </w:r>
      <w:r w:rsidRPr="00BB2B2A">
        <w:rPr>
          <w:bCs/>
        </w:rPr>
        <w:t xml:space="preserve">). </w:t>
      </w:r>
    </w:p>
    <w:p w14:paraId="1D207E68" w14:textId="77777777" w:rsidR="00E76676" w:rsidRPr="00BB2B2A" w:rsidRDefault="00E76676" w:rsidP="00E76676">
      <w:pPr>
        <w:rPr>
          <w:bCs/>
        </w:rPr>
      </w:pPr>
      <w:r w:rsidRPr="00BB2B2A">
        <w:rPr>
          <w:bCs/>
        </w:rPr>
        <w:t xml:space="preserve">-Il proprietario della struttura sportiva: colui che ospiterà gli eventi sportivi, atta a fornire le proprie </w:t>
      </w:r>
    </w:p>
    <w:p w14:paraId="029E2EE1" w14:textId="77777777" w:rsidR="00E76676" w:rsidRPr="00BB2B2A" w:rsidRDefault="00E76676" w:rsidP="00E76676">
      <w:pPr>
        <w:rPr>
          <w:bCs/>
        </w:rPr>
      </w:pPr>
      <w:r w:rsidRPr="00BB2B2A">
        <w:rPr>
          <w:bCs/>
        </w:rPr>
        <w:t xml:space="preserve">informazioni sui servizi che mette a disposizione (campi da calcio, tennis, basket e ecc.), di </w:t>
      </w:r>
    </w:p>
    <w:p w14:paraId="09793214" w14:textId="77777777" w:rsidR="00E76676" w:rsidRPr="00BB2B2A" w:rsidRDefault="00E76676" w:rsidP="00E76676">
      <w:pPr>
        <w:rPr>
          <w:bCs/>
        </w:rPr>
      </w:pPr>
      <w:r w:rsidRPr="00BB2B2A">
        <w:rPr>
          <w:bCs/>
        </w:rPr>
        <w:t>recapito e disponibilità, oltre che al tipo di sport che vi si può praticare.</w:t>
      </w:r>
    </w:p>
    <w:p w14:paraId="0982CF8F" w14:textId="07FBE4A4" w:rsidR="00E76676" w:rsidRPr="00BB2B2A" w:rsidRDefault="00E76676" w:rsidP="00E76676">
      <w:pPr>
        <w:rPr>
          <w:bCs/>
        </w:rPr>
      </w:pPr>
      <w:r w:rsidRPr="00BB2B2A">
        <w:rPr>
          <w:bCs/>
        </w:rPr>
        <w:t>L’obiettivo principale del sistema è quello di rendere più semplice e veloce la creazione e di vari eventi sportivi agevolando la ricerca delle varie strutture sportive.</w:t>
      </w:r>
    </w:p>
    <w:p w14:paraId="657F2A0A" w14:textId="77777777" w:rsidR="00E76676" w:rsidRPr="00BB2B2A" w:rsidRDefault="00E76676" w:rsidP="00E76676">
      <w:pPr>
        <w:rPr>
          <w:bCs/>
        </w:rPr>
      </w:pPr>
    </w:p>
    <w:p w14:paraId="7A616472" w14:textId="300341B1" w:rsidR="00E76676" w:rsidRPr="00BB2B2A" w:rsidRDefault="00E76676" w:rsidP="00E76676">
      <w:pPr>
        <w:pStyle w:val="Titolo2"/>
        <w:numPr>
          <w:ilvl w:val="0"/>
          <w:numId w:val="0"/>
        </w:numPr>
        <w:ind w:left="792" w:hanging="432"/>
        <w:rPr>
          <w:rFonts w:ascii="Segoe UI" w:hAnsi="Segoe UI" w:cs="Segoe UI"/>
          <w:b w:val="0"/>
          <w:color w:val="00B0F0"/>
        </w:rPr>
      </w:pPr>
      <w:bookmarkStart w:id="3" w:name="_Toc90492507"/>
      <w:bookmarkStart w:id="4" w:name="_Toc120285476"/>
      <w:r w:rsidRPr="00BB2B2A">
        <w:rPr>
          <w:rFonts w:ascii="Segoe UI" w:hAnsi="Segoe UI" w:cs="Segoe UI"/>
          <w:b w:val="0"/>
          <w:color w:val="00B0F0"/>
        </w:rPr>
        <w:t>1.2 Design Goal</w:t>
      </w:r>
      <w:bookmarkEnd w:id="3"/>
      <w:bookmarkEnd w:id="4"/>
    </w:p>
    <w:p w14:paraId="0557739D" w14:textId="77777777" w:rsidR="00E76676" w:rsidRPr="00BB2B2A" w:rsidRDefault="00E76676" w:rsidP="00E76676">
      <w:pPr>
        <w:rPr>
          <w:bCs/>
        </w:rPr>
      </w:pPr>
      <w:r w:rsidRPr="00BB2B2A">
        <w:rPr>
          <w:bCs/>
        </w:rPr>
        <w:t>Criteri di Performance</w:t>
      </w:r>
    </w:p>
    <w:p w14:paraId="06FB06E9" w14:textId="77777777" w:rsidR="00E76676" w:rsidRPr="00BB2B2A" w:rsidRDefault="00E76676" w:rsidP="00E76676">
      <w:pPr>
        <w:numPr>
          <w:ilvl w:val="0"/>
          <w:numId w:val="13"/>
        </w:numPr>
        <w:rPr>
          <w:bCs/>
        </w:rPr>
      </w:pPr>
      <w:r w:rsidRPr="00BB2B2A">
        <w:rPr>
          <w:bCs/>
        </w:rPr>
        <w:t>Tempo di Risposta:</w:t>
      </w:r>
    </w:p>
    <w:p w14:paraId="6744C6F3" w14:textId="77777777" w:rsidR="00E76676" w:rsidRPr="00BB2B2A" w:rsidRDefault="00E76676" w:rsidP="00E76676">
      <w:pPr>
        <w:ind w:left="720"/>
        <w:rPr>
          <w:bCs/>
        </w:rPr>
      </w:pPr>
      <w:r w:rsidRPr="00BB2B2A">
        <w:rPr>
          <w:bCs/>
        </w:rPr>
        <w:t>Gli standard sui tempi di risposta devono essere:</w:t>
      </w:r>
    </w:p>
    <w:p w14:paraId="54913BDB" w14:textId="77777777" w:rsidR="00E76676" w:rsidRPr="00BB2B2A" w:rsidRDefault="00E76676" w:rsidP="00E76676">
      <w:pPr>
        <w:ind w:left="720"/>
        <w:rPr>
          <w:bCs/>
        </w:rPr>
      </w:pPr>
      <w:r w:rsidRPr="00BB2B2A">
        <w:rPr>
          <w:bCs/>
        </w:rPr>
        <w:t>- 5 secondi per caricare una qualsiasi pagina.</w:t>
      </w:r>
    </w:p>
    <w:p w14:paraId="62B229C2" w14:textId="77777777" w:rsidR="00E76676" w:rsidRPr="00BB2B2A" w:rsidRDefault="00E76676" w:rsidP="00E76676">
      <w:pPr>
        <w:ind w:left="720"/>
        <w:rPr>
          <w:bCs/>
        </w:rPr>
      </w:pPr>
      <w:r w:rsidRPr="00BB2B2A">
        <w:rPr>
          <w:bCs/>
        </w:rPr>
        <w:t>- 8 secondi per aggiungere/modificare/eliminare un elemento tra cui: Evento/campo/utente/fascia oraria.</w:t>
      </w:r>
    </w:p>
    <w:p w14:paraId="67F8D236" w14:textId="77777777" w:rsidR="00E76676" w:rsidRPr="00BB2B2A" w:rsidRDefault="00E76676" w:rsidP="00E76676">
      <w:pPr>
        <w:ind w:left="720"/>
        <w:rPr>
          <w:bCs/>
        </w:rPr>
      </w:pPr>
      <w:r w:rsidRPr="00BB2B2A">
        <w:rPr>
          <w:bCs/>
        </w:rPr>
        <w:tab/>
      </w:r>
    </w:p>
    <w:p w14:paraId="4FA5608C" w14:textId="77777777" w:rsidR="00E76676" w:rsidRPr="00BB2B2A" w:rsidRDefault="00E76676" w:rsidP="00E76676">
      <w:pPr>
        <w:rPr>
          <w:bCs/>
        </w:rPr>
      </w:pPr>
      <w:r w:rsidRPr="00BB2B2A">
        <w:rPr>
          <w:bCs/>
        </w:rPr>
        <w:t>Criteri di Affidabilità</w:t>
      </w:r>
    </w:p>
    <w:p w14:paraId="1675A92A" w14:textId="77777777" w:rsidR="00E76676" w:rsidRPr="00BB2B2A" w:rsidRDefault="00E76676" w:rsidP="00E76676">
      <w:pPr>
        <w:numPr>
          <w:ilvl w:val="0"/>
          <w:numId w:val="13"/>
        </w:numPr>
        <w:rPr>
          <w:bCs/>
        </w:rPr>
      </w:pPr>
      <w:r w:rsidRPr="00BB2B2A">
        <w:rPr>
          <w:bCs/>
        </w:rPr>
        <w:t>Robustezza:</w:t>
      </w:r>
    </w:p>
    <w:p w14:paraId="3AE75C9E" w14:textId="4413C46B" w:rsidR="00E76676" w:rsidRPr="00BB2B2A" w:rsidRDefault="00E76676" w:rsidP="00E76676">
      <w:pPr>
        <w:ind w:left="720"/>
        <w:rPr>
          <w:bCs/>
        </w:rPr>
      </w:pPr>
      <w:r w:rsidRPr="00BB2B2A">
        <w:rPr>
          <w:bCs/>
        </w:rPr>
        <w:t xml:space="preserve">Il sistema sarà in grado di mostrare </w:t>
      </w:r>
      <w:proofErr w:type="spellStart"/>
      <w:r w:rsidRPr="00BB2B2A">
        <w:rPr>
          <w:bCs/>
        </w:rPr>
        <w:t>alert</w:t>
      </w:r>
      <w:proofErr w:type="spellEnd"/>
      <w:r w:rsidRPr="00BB2B2A">
        <w:rPr>
          <w:bCs/>
        </w:rPr>
        <w:t xml:space="preserve"> di errori dovuti ad una non corretta immissione dei dati da parte degli utenti</w:t>
      </w:r>
      <w:r w:rsidR="00E7218F" w:rsidRPr="00BB2B2A">
        <w:rPr>
          <w:bCs/>
        </w:rPr>
        <w:t>.</w:t>
      </w:r>
    </w:p>
    <w:p w14:paraId="58D8E141" w14:textId="77777777" w:rsidR="00E76676" w:rsidRPr="00BB2B2A" w:rsidRDefault="00E76676" w:rsidP="00E76676">
      <w:pPr>
        <w:rPr>
          <w:bCs/>
        </w:rPr>
      </w:pPr>
    </w:p>
    <w:p w14:paraId="13465BE0" w14:textId="77777777" w:rsidR="00E76676" w:rsidRPr="00BB2B2A" w:rsidRDefault="00E76676" w:rsidP="00E76676">
      <w:pPr>
        <w:numPr>
          <w:ilvl w:val="0"/>
          <w:numId w:val="13"/>
        </w:numPr>
        <w:rPr>
          <w:rFonts w:ascii="Arial" w:hAnsi="Arial"/>
          <w:bCs/>
        </w:rPr>
      </w:pPr>
      <w:r w:rsidRPr="00BB2B2A">
        <w:rPr>
          <w:bCs/>
        </w:rPr>
        <w:t>Tolleranza ai guasti:</w:t>
      </w:r>
    </w:p>
    <w:p w14:paraId="0D3F4B03" w14:textId="77777777" w:rsidR="00E76676" w:rsidRPr="00BB2B2A" w:rsidRDefault="00E76676" w:rsidP="00E76676">
      <w:pPr>
        <w:ind w:left="709"/>
        <w:rPr>
          <w:rFonts w:ascii="Arial" w:hAnsi="Arial"/>
          <w:bCs/>
        </w:rPr>
      </w:pPr>
      <w:r w:rsidRPr="00BB2B2A">
        <w:rPr>
          <w:bCs/>
        </w:rPr>
        <w:t>In caso di problematiche lato utente, iPlay garantirà il salvataggio delle modifiche effettuate in qualsiasi momento.</w:t>
      </w:r>
    </w:p>
    <w:p w14:paraId="502D7320" w14:textId="77777777" w:rsidR="00E76676" w:rsidRPr="00BB2B2A" w:rsidRDefault="00E76676" w:rsidP="00E76676">
      <w:pPr>
        <w:rPr>
          <w:rFonts w:ascii="Arial" w:hAnsi="Arial"/>
          <w:bCs/>
        </w:rPr>
      </w:pPr>
    </w:p>
    <w:p w14:paraId="7AA685F0" w14:textId="77777777" w:rsidR="00E76676" w:rsidRPr="00BB2B2A" w:rsidRDefault="00E76676" w:rsidP="00E76676">
      <w:pPr>
        <w:numPr>
          <w:ilvl w:val="0"/>
          <w:numId w:val="13"/>
        </w:numPr>
        <w:rPr>
          <w:bCs/>
        </w:rPr>
      </w:pPr>
      <w:r w:rsidRPr="00BB2B2A">
        <w:rPr>
          <w:bCs/>
        </w:rPr>
        <w:t>Sicurezza:</w:t>
      </w:r>
    </w:p>
    <w:p w14:paraId="616D36EE" w14:textId="4672C408" w:rsidR="00E76676" w:rsidRPr="00BB2B2A" w:rsidRDefault="00E76676" w:rsidP="00E76676">
      <w:pPr>
        <w:ind w:left="720"/>
        <w:rPr>
          <w:rFonts w:ascii="Arial" w:hAnsi="Arial"/>
          <w:bCs/>
        </w:rPr>
      </w:pPr>
      <w:r w:rsidRPr="00BB2B2A">
        <w:rPr>
          <w:bCs/>
        </w:rPr>
        <w:t>Il sistema deve prevedere contromisure per evitare attacchi SQL injection e i dati sensibili quali le credenziali di accesso devono essere codificate in caso di accessi non desiderati ai database di gestione.</w:t>
      </w:r>
    </w:p>
    <w:p w14:paraId="1B9F969C" w14:textId="77777777" w:rsidR="00E76676" w:rsidRPr="00BB2B2A" w:rsidRDefault="00E76676" w:rsidP="00E76676">
      <w:pPr>
        <w:rPr>
          <w:bCs/>
        </w:rPr>
      </w:pPr>
    </w:p>
    <w:p w14:paraId="54619A17" w14:textId="77777777" w:rsidR="00E76676" w:rsidRPr="00BB2B2A" w:rsidRDefault="00E76676" w:rsidP="00E76676">
      <w:pPr>
        <w:rPr>
          <w:bCs/>
        </w:rPr>
      </w:pPr>
      <w:r w:rsidRPr="00BB2B2A">
        <w:rPr>
          <w:bCs/>
        </w:rPr>
        <w:t>Criteri di Manutenzione</w:t>
      </w:r>
    </w:p>
    <w:p w14:paraId="3F613FC5" w14:textId="77777777" w:rsidR="00E76676" w:rsidRPr="00BB2B2A" w:rsidRDefault="00E76676" w:rsidP="00E76676">
      <w:pPr>
        <w:numPr>
          <w:ilvl w:val="0"/>
          <w:numId w:val="13"/>
        </w:numPr>
        <w:rPr>
          <w:bCs/>
        </w:rPr>
      </w:pPr>
      <w:r w:rsidRPr="00BB2B2A">
        <w:rPr>
          <w:bCs/>
        </w:rPr>
        <w:t>Manutenzione:</w:t>
      </w:r>
    </w:p>
    <w:p w14:paraId="10D83320" w14:textId="77777777" w:rsidR="00E76676" w:rsidRPr="00BB2B2A" w:rsidRDefault="00E76676" w:rsidP="00E76676">
      <w:pPr>
        <w:ind w:left="720"/>
        <w:rPr>
          <w:bCs/>
        </w:rPr>
      </w:pPr>
      <w:r w:rsidRPr="00BB2B2A">
        <w:rPr>
          <w:bCs/>
        </w:rPr>
        <w:t>iPlay sarà facilmente modificabile a seguito della distribuzione e vi sarà la possibilità di estenderlo a nuovi scenari.</w:t>
      </w:r>
    </w:p>
    <w:p w14:paraId="512DFBD6" w14:textId="77777777" w:rsidR="00E76676" w:rsidRPr="00BB2B2A" w:rsidRDefault="00E76676" w:rsidP="00E76676">
      <w:pPr>
        <w:ind w:left="720"/>
        <w:rPr>
          <w:bCs/>
        </w:rPr>
      </w:pPr>
    </w:p>
    <w:p w14:paraId="6C2316D5" w14:textId="77777777" w:rsidR="00E76676" w:rsidRPr="00BB2B2A" w:rsidRDefault="00E76676" w:rsidP="00E76676">
      <w:pPr>
        <w:rPr>
          <w:bCs/>
        </w:rPr>
      </w:pPr>
      <w:r w:rsidRPr="00BB2B2A">
        <w:rPr>
          <w:bCs/>
        </w:rPr>
        <w:t>Criteri Utenti Finali</w:t>
      </w:r>
    </w:p>
    <w:p w14:paraId="192FDE45" w14:textId="77777777" w:rsidR="00E76676" w:rsidRPr="00BB2B2A" w:rsidRDefault="00E76676" w:rsidP="00E76676">
      <w:pPr>
        <w:numPr>
          <w:ilvl w:val="0"/>
          <w:numId w:val="13"/>
        </w:numPr>
        <w:rPr>
          <w:bCs/>
        </w:rPr>
      </w:pPr>
      <w:r w:rsidRPr="00BB2B2A">
        <w:rPr>
          <w:bCs/>
        </w:rPr>
        <w:t>Usabilità:</w:t>
      </w:r>
    </w:p>
    <w:p w14:paraId="5C6EBE54" w14:textId="77777777" w:rsidR="00E76676" w:rsidRPr="00BB2B2A" w:rsidRDefault="00E76676" w:rsidP="00E76676">
      <w:pPr>
        <w:ind w:left="720"/>
        <w:rPr>
          <w:bCs/>
        </w:rPr>
      </w:pPr>
      <w:r w:rsidRPr="00BB2B2A">
        <w:rPr>
          <w:bCs/>
        </w:rPr>
        <w:t xml:space="preserve">La piattaforma sarà responsive, così da poter garantire la visione su dispositivi con </w:t>
      </w:r>
      <w:r w:rsidRPr="00BB2B2A">
        <w:rPr>
          <w:bCs/>
        </w:rPr>
        <w:lastRenderedPageBreak/>
        <w:t xml:space="preserve">risoluzione diverse. Il sistema sarà costruito utilizzando il concetto del </w:t>
      </w:r>
      <w:proofErr w:type="spellStart"/>
      <w:r w:rsidRPr="00BB2B2A">
        <w:rPr>
          <w:bCs/>
        </w:rPr>
        <w:t>Flat</w:t>
      </w:r>
      <w:proofErr w:type="spellEnd"/>
      <w:r w:rsidRPr="00BB2B2A">
        <w:rPr>
          <w:bCs/>
        </w:rPr>
        <w:t xml:space="preserve"> Design Website e, inoltre, avrà un’interfaccia </w:t>
      </w:r>
      <w:proofErr w:type="spellStart"/>
      <w:r w:rsidRPr="00BB2B2A">
        <w:rPr>
          <w:bCs/>
        </w:rPr>
        <w:t>minimal</w:t>
      </w:r>
      <w:proofErr w:type="spellEnd"/>
      <w:r w:rsidRPr="00BB2B2A">
        <w:rPr>
          <w:bCs/>
        </w:rPr>
        <w:t xml:space="preserve"> per permettere all’utente di concentrarsi sulle funzionalità del sito.</w:t>
      </w:r>
    </w:p>
    <w:p w14:paraId="1F887E60" w14:textId="77777777" w:rsidR="00E76676" w:rsidRPr="00BB2B2A" w:rsidRDefault="00E76676" w:rsidP="00E76676">
      <w:pPr>
        <w:rPr>
          <w:bCs/>
        </w:rPr>
      </w:pPr>
    </w:p>
    <w:p w14:paraId="5264E4E4" w14:textId="7BA1132D" w:rsidR="00E76676" w:rsidRPr="00BB2B2A" w:rsidRDefault="00E76676" w:rsidP="00E76676">
      <w:pPr>
        <w:pStyle w:val="Titolo2"/>
        <w:numPr>
          <w:ilvl w:val="0"/>
          <w:numId w:val="0"/>
        </w:numPr>
        <w:ind w:left="360"/>
        <w:rPr>
          <w:rFonts w:ascii="Segoe UI" w:hAnsi="Segoe UI" w:cs="Segoe UI"/>
          <w:b w:val="0"/>
          <w:color w:val="00B0F0"/>
        </w:rPr>
      </w:pPr>
      <w:bookmarkStart w:id="5" w:name="_Toc90492508"/>
      <w:bookmarkStart w:id="6" w:name="_Toc120285477"/>
      <w:r w:rsidRPr="00BB2B2A">
        <w:rPr>
          <w:rFonts w:ascii="Segoe UI" w:hAnsi="Segoe UI" w:cs="Segoe UI"/>
          <w:b w:val="0"/>
          <w:color w:val="00B0F0"/>
        </w:rPr>
        <w:t>1.2 Riferimenti</w:t>
      </w:r>
      <w:bookmarkEnd w:id="5"/>
      <w:bookmarkEnd w:id="6"/>
    </w:p>
    <w:p w14:paraId="03ADEBA1" w14:textId="77777777" w:rsidR="00E76676" w:rsidRPr="00BB2B2A" w:rsidRDefault="00E76676" w:rsidP="00E76676">
      <w:pPr>
        <w:rPr>
          <w:bCs/>
        </w:rPr>
      </w:pPr>
      <w:r w:rsidRPr="00BB2B2A">
        <w:rPr>
          <w:bCs/>
        </w:rPr>
        <w:t>Problem Statement: Requisiti non funzionali</w:t>
      </w:r>
    </w:p>
    <w:p w14:paraId="42352913" w14:textId="77777777" w:rsidR="00E76676" w:rsidRPr="00BB2B2A" w:rsidRDefault="00E76676" w:rsidP="00E76676">
      <w:pPr>
        <w:rPr>
          <w:bCs/>
          <w:lang w:val="en-US"/>
        </w:rPr>
      </w:pPr>
      <w:r w:rsidRPr="00BB2B2A">
        <w:rPr>
          <w:bCs/>
          <w:lang w:val="en-US"/>
        </w:rPr>
        <w:t>Requirements Analysis Document: Use Case</w:t>
      </w:r>
    </w:p>
    <w:p w14:paraId="0C75907A" w14:textId="77777777" w:rsidR="00E76676" w:rsidRPr="00BB2B2A" w:rsidRDefault="00E76676" w:rsidP="00E76676">
      <w:pPr>
        <w:rPr>
          <w:bCs/>
          <w:lang w:val="en-US"/>
        </w:rPr>
      </w:pPr>
    </w:p>
    <w:p w14:paraId="1534523E" w14:textId="7A6F9FB5" w:rsidR="00E76676" w:rsidRPr="00BB2B2A" w:rsidRDefault="00E76676" w:rsidP="00E76676">
      <w:pPr>
        <w:pStyle w:val="Titolo2"/>
        <w:numPr>
          <w:ilvl w:val="0"/>
          <w:numId w:val="0"/>
        </w:numPr>
        <w:ind w:left="405"/>
        <w:rPr>
          <w:rFonts w:ascii="Segoe UI" w:hAnsi="Segoe UI" w:cs="Segoe UI"/>
          <w:b w:val="0"/>
          <w:color w:val="00B0F0"/>
          <w:lang w:val="en-US"/>
        </w:rPr>
      </w:pPr>
      <w:bookmarkStart w:id="7" w:name="_Toc90492509"/>
      <w:bookmarkStart w:id="8" w:name="_Toc120285478"/>
      <w:r w:rsidRPr="00BB2B2A">
        <w:rPr>
          <w:rFonts w:ascii="Segoe UI" w:hAnsi="Segoe UI" w:cs="Segoe UI"/>
          <w:b w:val="0"/>
          <w:color w:val="00B0F0"/>
          <w:lang w:val="en-US"/>
        </w:rPr>
        <w:t xml:space="preserve">1.4 </w:t>
      </w:r>
      <w:proofErr w:type="spellStart"/>
      <w:r w:rsidRPr="00BB2B2A">
        <w:rPr>
          <w:rFonts w:ascii="Segoe UI" w:hAnsi="Segoe UI" w:cs="Segoe UI"/>
          <w:b w:val="0"/>
          <w:color w:val="00B0F0"/>
          <w:lang w:val="en-US"/>
        </w:rPr>
        <w:t>Panoramica</w:t>
      </w:r>
      <w:bookmarkEnd w:id="7"/>
      <w:bookmarkEnd w:id="8"/>
      <w:proofErr w:type="spellEnd"/>
    </w:p>
    <w:p w14:paraId="1343D7AA" w14:textId="77777777" w:rsidR="00E76676" w:rsidRPr="00BB2B2A" w:rsidRDefault="00E76676" w:rsidP="00E76676">
      <w:pPr>
        <w:rPr>
          <w:bCs/>
        </w:rPr>
      </w:pPr>
      <w:r w:rsidRPr="00BB2B2A">
        <w:rPr>
          <w:bCs/>
        </w:rPr>
        <w:t xml:space="preserve">Al secondo punto del documento verrà presentata l’architettura del sistema corrente. </w:t>
      </w:r>
    </w:p>
    <w:p w14:paraId="2CB53EA5" w14:textId="77777777" w:rsidR="00E76676" w:rsidRPr="00BB2B2A" w:rsidRDefault="00E76676" w:rsidP="00E76676">
      <w:pPr>
        <w:rPr>
          <w:bCs/>
        </w:rPr>
      </w:pPr>
      <w:r w:rsidRPr="00BB2B2A">
        <w:rPr>
          <w:bCs/>
        </w:rPr>
        <w:t>Al terzo punto sarà presentata l’architettura del sistema proposto, in cui si tratterà:</w:t>
      </w:r>
    </w:p>
    <w:p w14:paraId="40310806" w14:textId="77777777" w:rsidR="00E76676" w:rsidRPr="00BB2B2A" w:rsidRDefault="00E76676" w:rsidP="00E76676">
      <w:pPr>
        <w:numPr>
          <w:ilvl w:val="0"/>
          <w:numId w:val="13"/>
        </w:numPr>
        <w:rPr>
          <w:bCs/>
        </w:rPr>
      </w:pPr>
      <w:r w:rsidRPr="00BB2B2A">
        <w:rPr>
          <w:bCs/>
        </w:rPr>
        <w:t>Decomposizione del sistema in sottosistemi</w:t>
      </w:r>
    </w:p>
    <w:p w14:paraId="340D9DFB" w14:textId="77777777" w:rsidR="00E76676" w:rsidRPr="00BB2B2A" w:rsidRDefault="00E76676" w:rsidP="00E76676">
      <w:pPr>
        <w:numPr>
          <w:ilvl w:val="0"/>
          <w:numId w:val="13"/>
        </w:numPr>
        <w:rPr>
          <w:bCs/>
        </w:rPr>
      </w:pPr>
      <w:r w:rsidRPr="00BB2B2A">
        <w:rPr>
          <w:bCs/>
        </w:rPr>
        <w:t>Mapping Hardware/Software</w:t>
      </w:r>
    </w:p>
    <w:p w14:paraId="09726AD2" w14:textId="77777777" w:rsidR="00E76676" w:rsidRPr="00BB2B2A" w:rsidRDefault="00E76676" w:rsidP="00E76676">
      <w:pPr>
        <w:numPr>
          <w:ilvl w:val="0"/>
          <w:numId w:val="13"/>
        </w:numPr>
        <w:rPr>
          <w:bCs/>
        </w:rPr>
      </w:pPr>
      <w:r w:rsidRPr="00BB2B2A">
        <w:rPr>
          <w:bCs/>
        </w:rPr>
        <w:t>Gestione dei dati persistenti</w:t>
      </w:r>
    </w:p>
    <w:p w14:paraId="0578BC74" w14:textId="77777777" w:rsidR="00E76676" w:rsidRPr="00BB2B2A" w:rsidRDefault="00E76676" w:rsidP="00E76676">
      <w:pPr>
        <w:numPr>
          <w:ilvl w:val="0"/>
          <w:numId w:val="13"/>
        </w:numPr>
        <w:rPr>
          <w:bCs/>
        </w:rPr>
      </w:pPr>
      <w:r w:rsidRPr="00BB2B2A">
        <w:rPr>
          <w:bCs/>
        </w:rPr>
        <w:t>Controllo degli accessi e sicurezza</w:t>
      </w:r>
    </w:p>
    <w:p w14:paraId="03E27088" w14:textId="77777777" w:rsidR="00E76676" w:rsidRPr="00BB2B2A" w:rsidRDefault="00E76676" w:rsidP="00E76676">
      <w:pPr>
        <w:numPr>
          <w:ilvl w:val="0"/>
          <w:numId w:val="13"/>
        </w:numPr>
        <w:rPr>
          <w:bCs/>
        </w:rPr>
      </w:pPr>
      <w:r w:rsidRPr="00BB2B2A">
        <w:rPr>
          <w:bCs/>
        </w:rPr>
        <w:t>Controllo del sistema globale</w:t>
      </w:r>
    </w:p>
    <w:p w14:paraId="3B74F170" w14:textId="043BCED3" w:rsidR="001765AE" w:rsidRPr="00BB2B2A" w:rsidRDefault="00E76676" w:rsidP="00E76676">
      <w:pPr>
        <w:rPr>
          <w:bCs/>
        </w:rPr>
      </w:pPr>
      <w:r w:rsidRPr="00BB2B2A">
        <w:rPr>
          <w:bCs/>
        </w:rPr>
        <w:t>Al quarto punto saranno presentati i servizi dei vari sottosistemi individuati.</w:t>
      </w:r>
    </w:p>
    <w:p w14:paraId="4C8951ED" w14:textId="0F78740F" w:rsidR="00ED09EB" w:rsidRPr="00BB2B2A" w:rsidRDefault="00ED09EB" w:rsidP="00ED09EB">
      <w:pPr>
        <w:pStyle w:val="Titolo"/>
        <w:numPr>
          <w:ilvl w:val="0"/>
          <w:numId w:val="12"/>
        </w:numPr>
        <w:jc w:val="left"/>
        <w:rPr>
          <w:b w:val="0"/>
          <w:color w:val="1A9FFF"/>
        </w:rPr>
      </w:pPr>
      <w:bookmarkStart w:id="9" w:name="_Toc90492510"/>
      <w:bookmarkStart w:id="10" w:name="_Toc120285479"/>
      <w:r w:rsidRPr="00BB2B2A">
        <w:rPr>
          <w:b w:val="0"/>
          <w:color w:val="1A9FFF"/>
        </w:rPr>
        <w:t>ARCHITETTURA DEL SISTEMA CORRENTE</w:t>
      </w:r>
      <w:bookmarkEnd w:id="9"/>
      <w:bookmarkEnd w:id="10"/>
    </w:p>
    <w:p w14:paraId="4B18CF5B" w14:textId="77777777" w:rsidR="00ED09EB" w:rsidRPr="00BB2B2A" w:rsidRDefault="00ED09EB" w:rsidP="00ED09EB">
      <w:pPr>
        <w:rPr>
          <w:bCs/>
        </w:rPr>
      </w:pPr>
      <w:r w:rsidRPr="00BB2B2A">
        <w:rPr>
          <w:bCs/>
        </w:rPr>
        <w:t>Siccome non esiste un software già in uso, è richiesto sviluppare un sistema nuovo da zero (</w:t>
      </w:r>
      <w:proofErr w:type="spellStart"/>
      <w:r w:rsidRPr="00BB2B2A">
        <w:rPr>
          <w:bCs/>
        </w:rPr>
        <w:t>Greenfield</w:t>
      </w:r>
      <w:proofErr w:type="spellEnd"/>
      <w:r w:rsidRPr="00BB2B2A">
        <w:rPr>
          <w:bCs/>
        </w:rPr>
        <w:t xml:space="preserve"> Engineering). I requisiti sono ottenuti dall’utente finale e dal cliente.</w:t>
      </w:r>
    </w:p>
    <w:p w14:paraId="11D7C33B" w14:textId="28A46643" w:rsidR="00ED09EB" w:rsidRPr="00BB2B2A" w:rsidRDefault="00ED09EB" w:rsidP="00ED09EB">
      <w:pPr>
        <w:pStyle w:val="Titolo"/>
        <w:ind w:left="26"/>
        <w:jc w:val="left"/>
        <w:rPr>
          <w:b w:val="0"/>
          <w:color w:val="1A9FFF"/>
        </w:rPr>
      </w:pPr>
      <w:bookmarkStart w:id="11" w:name="_Toc90492511"/>
      <w:bookmarkStart w:id="12" w:name="_Toc120285480"/>
      <w:r w:rsidRPr="00BB2B2A">
        <w:rPr>
          <w:b w:val="0"/>
          <w:color w:val="1A9FFF"/>
        </w:rPr>
        <w:t xml:space="preserve">3. </w:t>
      </w:r>
      <w:r w:rsidRPr="00B52CDF">
        <w:rPr>
          <w:b w:val="0"/>
          <w:color w:val="1A9FFF"/>
        </w:rPr>
        <w:t>ARCHITETTURA</w:t>
      </w:r>
      <w:r w:rsidRPr="00BB2B2A">
        <w:rPr>
          <w:b w:val="0"/>
          <w:color w:val="1A9FFF"/>
        </w:rPr>
        <w:t xml:space="preserve"> DEL SISTEMA PROPOSTO</w:t>
      </w:r>
      <w:bookmarkEnd w:id="11"/>
      <w:bookmarkEnd w:id="12"/>
    </w:p>
    <w:p w14:paraId="1D697ADD" w14:textId="675AFA06" w:rsidR="00ED09EB" w:rsidRPr="00BB2B2A" w:rsidRDefault="00ED09EB" w:rsidP="00ED09EB">
      <w:pPr>
        <w:pStyle w:val="Titolo2"/>
        <w:numPr>
          <w:ilvl w:val="0"/>
          <w:numId w:val="0"/>
        </w:numPr>
        <w:ind w:left="360"/>
        <w:rPr>
          <w:rFonts w:ascii="Segoe UI" w:hAnsi="Segoe UI" w:cs="Segoe UI"/>
          <w:b w:val="0"/>
          <w:color w:val="00B0F0"/>
        </w:rPr>
      </w:pPr>
      <w:bookmarkStart w:id="13" w:name="_Toc120285481"/>
      <w:r w:rsidRPr="00BB2B2A">
        <w:rPr>
          <w:rFonts w:ascii="Segoe UI" w:hAnsi="Segoe UI" w:cs="Segoe UI"/>
          <w:b w:val="0"/>
          <w:color w:val="00B0F0"/>
        </w:rPr>
        <w:t xml:space="preserve">3.1 </w:t>
      </w:r>
      <w:bookmarkStart w:id="14" w:name="_Toc90492512"/>
      <w:r w:rsidRPr="00BB2B2A">
        <w:rPr>
          <w:rFonts w:ascii="Segoe UI" w:hAnsi="Segoe UI" w:cs="Segoe UI"/>
          <w:b w:val="0"/>
          <w:color w:val="00B0F0"/>
        </w:rPr>
        <w:t>Panoramica</w:t>
      </w:r>
      <w:bookmarkEnd w:id="13"/>
      <w:bookmarkEnd w:id="14"/>
    </w:p>
    <w:p w14:paraId="729B2E40" w14:textId="77777777" w:rsidR="00ED09EB" w:rsidRPr="00BB2B2A" w:rsidRDefault="00ED09EB" w:rsidP="00ED09EB">
      <w:pPr>
        <w:rPr>
          <w:bCs/>
        </w:rPr>
      </w:pPr>
      <w:r w:rsidRPr="00BB2B2A">
        <w:rPr>
          <w:bCs/>
        </w:rPr>
        <w:t xml:space="preserve">Il Sistema iPlay verrà realizzato usando l’architettura </w:t>
      </w:r>
      <w:proofErr w:type="spellStart"/>
      <w:r w:rsidRPr="00BB2B2A">
        <w:rPr>
          <w:bCs/>
        </w:rPr>
        <w:t>three-tier</w:t>
      </w:r>
      <w:proofErr w:type="spellEnd"/>
      <w:r w:rsidRPr="00BB2B2A">
        <w:rPr>
          <w:bCs/>
        </w:rPr>
        <w:t xml:space="preserve">, divisa in: Presentation Layer, Application </w:t>
      </w:r>
      <w:proofErr w:type="spellStart"/>
      <w:r w:rsidRPr="00BB2B2A">
        <w:rPr>
          <w:bCs/>
        </w:rPr>
        <w:t>Logic</w:t>
      </w:r>
      <w:proofErr w:type="spellEnd"/>
      <w:r w:rsidRPr="00BB2B2A">
        <w:rPr>
          <w:bCs/>
        </w:rPr>
        <w:t xml:space="preserve"> Layer e Storage Layer. Ogni Layer si occupa rispettivamente di:</w:t>
      </w:r>
    </w:p>
    <w:p w14:paraId="464A2F68" w14:textId="77777777" w:rsidR="00ED09EB" w:rsidRPr="00BB2B2A" w:rsidRDefault="00ED09EB" w:rsidP="00ED09EB">
      <w:pPr>
        <w:numPr>
          <w:ilvl w:val="0"/>
          <w:numId w:val="26"/>
        </w:numPr>
        <w:rPr>
          <w:bCs/>
        </w:rPr>
      </w:pPr>
      <w:r w:rsidRPr="00BB2B2A">
        <w:rPr>
          <w:bCs/>
        </w:rPr>
        <w:t>Presentation Layer: include tutto ciò che riguarda l’interfaccia con l’utente (UI)</w:t>
      </w:r>
    </w:p>
    <w:p w14:paraId="270980D3" w14:textId="77777777" w:rsidR="00ED09EB" w:rsidRPr="00BB2B2A" w:rsidRDefault="00ED09EB" w:rsidP="00ED09EB">
      <w:pPr>
        <w:numPr>
          <w:ilvl w:val="0"/>
          <w:numId w:val="26"/>
        </w:numPr>
        <w:rPr>
          <w:bCs/>
        </w:rPr>
      </w:pPr>
      <w:r w:rsidRPr="00BB2B2A">
        <w:rPr>
          <w:bCs/>
        </w:rPr>
        <w:t xml:space="preserve">Application </w:t>
      </w:r>
      <w:proofErr w:type="spellStart"/>
      <w:r w:rsidRPr="00BB2B2A">
        <w:rPr>
          <w:bCs/>
        </w:rPr>
        <w:t>Logic</w:t>
      </w:r>
      <w:proofErr w:type="spellEnd"/>
      <w:r w:rsidRPr="00BB2B2A">
        <w:rPr>
          <w:bCs/>
        </w:rPr>
        <w:t xml:space="preserve"> Layer: gestisce tutte le funzionalità del sistema</w:t>
      </w:r>
    </w:p>
    <w:p w14:paraId="329FE28A" w14:textId="77777777" w:rsidR="00ED09EB" w:rsidRPr="00BB2B2A" w:rsidRDefault="00ED09EB" w:rsidP="00ED09EB">
      <w:pPr>
        <w:numPr>
          <w:ilvl w:val="0"/>
          <w:numId w:val="26"/>
        </w:numPr>
        <w:rPr>
          <w:bCs/>
        </w:rPr>
      </w:pPr>
      <w:r w:rsidRPr="00BB2B2A">
        <w:rPr>
          <w:bCs/>
        </w:rPr>
        <w:t>Storage Layer: gestisce la memorizzazione dei dati tramite DBMS (MySQL)</w:t>
      </w:r>
    </w:p>
    <w:p w14:paraId="3AC29157" w14:textId="77777777" w:rsidR="00ED09EB" w:rsidRPr="00BB2B2A" w:rsidRDefault="00ED09EB" w:rsidP="00ED09EB">
      <w:pPr>
        <w:rPr>
          <w:bCs/>
        </w:rPr>
      </w:pPr>
    </w:p>
    <w:p w14:paraId="554E7BD7" w14:textId="77777777" w:rsidR="00ED09EB" w:rsidRPr="00BB2B2A" w:rsidRDefault="00ED09EB" w:rsidP="00ED09EB">
      <w:pPr>
        <w:rPr>
          <w:bCs/>
        </w:rPr>
      </w:pPr>
    </w:p>
    <w:p w14:paraId="3EF1BAA7" w14:textId="77777777" w:rsidR="00ED09EB" w:rsidRPr="00BB2B2A" w:rsidRDefault="00ED09EB" w:rsidP="00ED09EB">
      <w:pPr>
        <w:rPr>
          <w:bCs/>
        </w:rPr>
      </w:pPr>
    </w:p>
    <w:p w14:paraId="5A926073" w14:textId="77777777" w:rsidR="00ED09EB" w:rsidRPr="00BB2B2A" w:rsidRDefault="00ED09EB" w:rsidP="00ED09EB">
      <w:pPr>
        <w:rPr>
          <w:bCs/>
        </w:rPr>
      </w:pPr>
    </w:p>
    <w:p w14:paraId="3C8AF611" w14:textId="77777777" w:rsidR="00ED09EB" w:rsidRPr="00BB2B2A" w:rsidRDefault="00ED09EB" w:rsidP="00ED09EB">
      <w:pPr>
        <w:rPr>
          <w:bCs/>
        </w:rPr>
      </w:pPr>
    </w:p>
    <w:p w14:paraId="3A0EBF4C" w14:textId="77777777" w:rsidR="00ED09EB" w:rsidRPr="00BB2B2A" w:rsidRDefault="00ED09EB" w:rsidP="00ED09EB">
      <w:pPr>
        <w:rPr>
          <w:bCs/>
        </w:rPr>
      </w:pPr>
    </w:p>
    <w:p w14:paraId="62CD8745" w14:textId="77777777" w:rsidR="00ED09EB" w:rsidRPr="00BB2B2A" w:rsidRDefault="00ED09EB" w:rsidP="00ED09EB">
      <w:pPr>
        <w:rPr>
          <w:bCs/>
        </w:rPr>
      </w:pPr>
    </w:p>
    <w:p w14:paraId="01CB58E8" w14:textId="77777777" w:rsidR="00ED09EB" w:rsidRPr="00BB2B2A" w:rsidRDefault="00ED09EB" w:rsidP="00ED09EB">
      <w:pPr>
        <w:rPr>
          <w:bCs/>
        </w:rPr>
      </w:pPr>
    </w:p>
    <w:p w14:paraId="711E72E7" w14:textId="77777777" w:rsidR="00ED09EB" w:rsidRPr="00BB2B2A" w:rsidRDefault="00ED09EB" w:rsidP="00ED09EB">
      <w:pPr>
        <w:rPr>
          <w:bCs/>
        </w:rPr>
      </w:pPr>
    </w:p>
    <w:p w14:paraId="382AF1B8" w14:textId="77777777" w:rsidR="00ED09EB" w:rsidRPr="00BB2B2A" w:rsidRDefault="00ED09EB" w:rsidP="00ED09EB">
      <w:pPr>
        <w:rPr>
          <w:bCs/>
        </w:rPr>
      </w:pPr>
    </w:p>
    <w:p w14:paraId="6287FCAE" w14:textId="77777777" w:rsidR="00ED09EB" w:rsidRPr="00BB2B2A" w:rsidRDefault="00ED09EB" w:rsidP="00ED09EB">
      <w:pPr>
        <w:rPr>
          <w:bCs/>
        </w:rPr>
      </w:pPr>
    </w:p>
    <w:p w14:paraId="15F57B13" w14:textId="77777777" w:rsidR="00ED09EB" w:rsidRPr="00BB2B2A" w:rsidRDefault="00ED09EB" w:rsidP="00ED09EB">
      <w:pPr>
        <w:rPr>
          <w:bCs/>
        </w:rPr>
      </w:pPr>
    </w:p>
    <w:p w14:paraId="057F55E8" w14:textId="77777777" w:rsidR="00ED09EB" w:rsidRPr="00BB2B2A" w:rsidRDefault="00ED09EB" w:rsidP="00ED09EB">
      <w:pPr>
        <w:rPr>
          <w:bCs/>
        </w:rPr>
      </w:pPr>
    </w:p>
    <w:p w14:paraId="010F5C22" w14:textId="77777777" w:rsidR="00ED09EB" w:rsidRPr="00BB2B2A" w:rsidRDefault="00ED09EB" w:rsidP="00ED09EB">
      <w:pPr>
        <w:rPr>
          <w:bCs/>
        </w:rPr>
      </w:pPr>
    </w:p>
    <w:p w14:paraId="454E3654" w14:textId="77777777" w:rsidR="00ED09EB" w:rsidRPr="00BB2B2A" w:rsidRDefault="00ED09EB" w:rsidP="00ED09EB">
      <w:pPr>
        <w:rPr>
          <w:bCs/>
        </w:rPr>
      </w:pPr>
    </w:p>
    <w:p w14:paraId="64871446" w14:textId="77777777" w:rsidR="00ED09EB" w:rsidRPr="00BB2B2A" w:rsidRDefault="00ED09EB" w:rsidP="00ED09EB">
      <w:pPr>
        <w:rPr>
          <w:bCs/>
        </w:rPr>
      </w:pPr>
    </w:p>
    <w:p w14:paraId="2D21ABFB" w14:textId="77777777" w:rsidR="00ED09EB" w:rsidRPr="00BB2B2A" w:rsidRDefault="00ED09EB" w:rsidP="00ED09EB">
      <w:pPr>
        <w:rPr>
          <w:bCs/>
        </w:rPr>
      </w:pPr>
    </w:p>
    <w:p w14:paraId="7FCF7AE5" w14:textId="40AA7BC5" w:rsidR="00ED09EB" w:rsidRPr="00BB2B2A" w:rsidRDefault="00ED09EB" w:rsidP="00ED09EB">
      <w:pPr>
        <w:pStyle w:val="Titolo2"/>
        <w:numPr>
          <w:ilvl w:val="0"/>
          <w:numId w:val="0"/>
        </w:numPr>
        <w:ind w:left="360"/>
        <w:rPr>
          <w:rFonts w:ascii="Segoe UI" w:hAnsi="Segoe UI" w:cs="Segoe UI"/>
          <w:b w:val="0"/>
          <w:color w:val="00B0F0"/>
        </w:rPr>
      </w:pPr>
      <w:bookmarkStart w:id="15" w:name="_Toc90492513"/>
      <w:bookmarkStart w:id="16" w:name="_Toc120285482"/>
      <w:r w:rsidRPr="00BB2B2A">
        <w:rPr>
          <w:rFonts w:ascii="Segoe UI" w:hAnsi="Segoe UI" w:cs="Segoe UI"/>
          <w:b w:val="0"/>
          <w:color w:val="00B0F0"/>
        </w:rPr>
        <w:lastRenderedPageBreak/>
        <w:t>3.2 Decomposizione in sottosistemi</w:t>
      </w:r>
      <w:bookmarkEnd w:id="15"/>
      <w:bookmarkEnd w:id="16"/>
    </w:p>
    <w:p w14:paraId="55AAA4AB" w14:textId="77777777" w:rsidR="00ED09EB" w:rsidRPr="00BB2B2A" w:rsidRDefault="00ED09EB" w:rsidP="00ED09EB">
      <w:pPr>
        <w:rPr>
          <w:bCs/>
        </w:rPr>
      </w:pPr>
    </w:p>
    <w:p w14:paraId="0E7C092B" w14:textId="07908C87" w:rsidR="00ED09EB" w:rsidRPr="00BB2B2A" w:rsidRDefault="00ED09EB" w:rsidP="00ED09EB">
      <w:pPr>
        <w:rPr>
          <w:bCs/>
        </w:rPr>
      </w:pPr>
      <w:r w:rsidRPr="00BB2B2A">
        <w:rPr>
          <w:bCs/>
          <w:noProof/>
        </w:rPr>
        <w:drawing>
          <wp:inline distT="0" distB="0" distL="0" distR="0" wp14:anchorId="0340BB32" wp14:editId="1771E5FB">
            <wp:extent cx="6093460" cy="7169150"/>
            <wp:effectExtent l="0" t="0" r="254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3460" cy="7169150"/>
                    </a:xfrm>
                    <a:prstGeom prst="rect">
                      <a:avLst/>
                    </a:prstGeom>
                    <a:noFill/>
                    <a:ln>
                      <a:noFill/>
                    </a:ln>
                  </pic:spPr>
                </pic:pic>
              </a:graphicData>
            </a:graphic>
          </wp:inline>
        </w:drawing>
      </w:r>
    </w:p>
    <w:p w14:paraId="47787051" w14:textId="77777777" w:rsidR="00ED09EB" w:rsidRPr="00BB2B2A" w:rsidRDefault="00ED09EB" w:rsidP="00ED09EB">
      <w:pPr>
        <w:pStyle w:val="Paragrafoelenco"/>
        <w:numPr>
          <w:ilvl w:val="0"/>
          <w:numId w:val="8"/>
        </w:numPr>
        <w:outlineLvl w:val="1"/>
        <w:rPr>
          <w:bCs/>
          <w:i/>
          <w:iCs/>
          <w:vanish/>
          <w:sz w:val="28"/>
          <w:szCs w:val="28"/>
        </w:rPr>
      </w:pPr>
      <w:bookmarkStart w:id="17" w:name="_Toc119681375"/>
      <w:bookmarkStart w:id="18" w:name="_Toc119682403"/>
      <w:bookmarkStart w:id="19" w:name="_Toc90492514"/>
      <w:bookmarkStart w:id="20" w:name="_Toc120285483"/>
      <w:bookmarkEnd w:id="17"/>
      <w:bookmarkEnd w:id="18"/>
      <w:bookmarkEnd w:id="20"/>
    </w:p>
    <w:p w14:paraId="7279A804" w14:textId="77777777" w:rsidR="00ED09EB" w:rsidRPr="00BB2B2A" w:rsidRDefault="00ED09EB" w:rsidP="00ED09EB">
      <w:pPr>
        <w:pStyle w:val="Paragrafoelenco"/>
        <w:numPr>
          <w:ilvl w:val="0"/>
          <w:numId w:val="8"/>
        </w:numPr>
        <w:outlineLvl w:val="1"/>
        <w:rPr>
          <w:bCs/>
          <w:i/>
          <w:iCs/>
          <w:vanish/>
          <w:sz w:val="28"/>
          <w:szCs w:val="28"/>
        </w:rPr>
      </w:pPr>
      <w:bookmarkStart w:id="21" w:name="_Toc119681376"/>
      <w:bookmarkStart w:id="22" w:name="_Toc119682404"/>
      <w:bookmarkStart w:id="23" w:name="_Toc120285484"/>
      <w:bookmarkEnd w:id="21"/>
      <w:bookmarkEnd w:id="22"/>
      <w:bookmarkEnd w:id="23"/>
    </w:p>
    <w:p w14:paraId="402FA46E" w14:textId="77777777" w:rsidR="00ED09EB" w:rsidRPr="00BB2B2A" w:rsidRDefault="00ED09EB" w:rsidP="00ED09EB">
      <w:pPr>
        <w:pStyle w:val="Paragrafoelenco"/>
        <w:numPr>
          <w:ilvl w:val="1"/>
          <w:numId w:val="8"/>
        </w:numPr>
        <w:outlineLvl w:val="1"/>
        <w:rPr>
          <w:bCs/>
          <w:i/>
          <w:iCs/>
          <w:vanish/>
          <w:sz w:val="28"/>
          <w:szCs w:val="28"/>
        </w:rPr>
      </w:pPr>
      <w:bookmarkStart w:id="24" w:name="_Toc119681377"/>
      <w:bookmarkStart w:id="25" w:name="_Toc119682405"/>
      <w:bookmarkStart w:id="26" w:name="_Toc120285485"/>
      <w:bookmarkEnd w:id="24"/>
      <w:bookmarkEnd w:id="25"/>
      <w:bookmarkEnd w:id="26"/>
    </w:p>
    <w:p w14:paraId="7EC3D6EA" w14:textId="77777777" w:rsidR="00ED09EB" w:rsidRPr="00BB2B2A" w:rsidRDefault="00ED09EB" w:rsidP="00ED09EB">
      <w:pPr>
        <w:pStyle w:val="Paragrafoelenco"/>
        <w:numPr>
          <w:ilvl w:val="1"/>
          <w:numId w:val="8"/>
        </w:numPr>
        <w:outlineLvl w:val="1"/>
        <w:rPr>
          <w:bCs/>
          <w:i/>
          <w:iCs/>
          <w:vanish/>
          <w:sz w:val="28"/>
          <w:szCs w:val="28"/>
        </w:rPr>
      </w:pPr>
      <w:bookmarkStart w:id="27" w:name="_Toc119681378"/>
      <w:bookmarkStart w:id="28" w:name="_Toc119682406"/>
      <w:bookmarkStart w:id="29" w:name="_Toc120285486"/>
      <w:bookmarkEnd w:id="27"/>
      <w:bookmarkEnd w:id="28"/>
      <w:bookmarkEnd w:id="29"/>
    </w:p>
    <w:bookmarkEnd w:id="19"/>
    <w:p w14:paraId="3A18CFBC" w14:textId="77777777" w:rsidR="00ED09EB" w:rsidRPr="00BB2B2A" w:rsidRDefault="00ED09EB" w:rsidP="00ED09EB">
      <w:pPr>
        <w:rPr>
          <w:bCs/>
        </w:rPr>
      </w:pPr>
    </w:p>
    <w:p w14:paraId="64E63B88" w14:textId="77777777" w:rsidR="00ED09EB" w:rsidRPr="00BB2B2A" w:rsidRDefault="00ED09EB" w:rsidP="00ED09EB">
      <w:pPr>
        <w:rPr>
          <w:bCs/>
        </w:rPr>
      </w:pPr>
    </w:p>
    <w:p w14:paraId="6F86C13F" w14:textId="77777777" w:rsidR="00ED09EB" w:rsidRPr="00BB2B2A" w:rsidRDefault="00ED09EB" w:rsidP="00ED09EB">
      <w:pPr>
        <w:rPr>
          <w:bCs/>
        </w:rPr>
      </w:pPr>
    </w:p>
    <w:p w14:paraId="1FB07CDC" w14:textId="77777777" w:rsidR="00ED09EB" w:rsidRPr="00BB2B2A" w:rsidRDefault="00ED09EB" w:rsidP="00ED09EB">
      <w:pPr>
        <w:rPr>
          <w:bCs/>
        </w:rPr>
      </w:pPr>
    </w:p>
    <w:p w14:paraId="50B2B7D9" w14:textId="77777777" w:rsidR="00ED09EB" w:rsidRPr="00BB2B2A" w:rsidRDefault="00ED09EB" w:rsidP="00ED09EB">
      <w:pPr>
        <w:rPr>
          <w:bCs/>
        </w:rPr>
      </w:pPr>
    </w:p>
    <w:p w14:paraId="7343D4F3" w14:textId="2D20069D" w:rsidR="00ED09EB" w:rsidRPr="00BB2B2A" w:rsidRDefault="00157A79" w:rsidP="00157A79">
      <w:pPr>
        <w:pStyle w:val="Titolo2"/>
        <w:numPr>
          <w:ilvl w:val="0"/>
          <w:numId w:val="0"/>
        </w:numPr>
        <w:rPr>
          <w:rFonts w:ascii="Segoe UI" w:hAnsi="Segoe UI" w:cs="Segoe UI"/>
          <w:b w:val="0"/>
          <w:color w:val="00B0F0"/>
        </w:rPr>
      </w:pPr>
      <w:bookmarkStart w:id="30" w:name="_Toc90492515"/>
      <w:bookmarkStart w:id="31" w:name="_Toc120285487"/>
      <w:r w:rsidRPr="00BB2B2A">
        <w:rPr>
          <w:rFonts w:ascii="Segoe UI" w:hAnsi="Segoe UI" w:cs="Segoe UI"/>
          <w:b w:val="0"/>
          <w:color w:val="00B0F0"/>
        </w:rPr>
        <w:lastRenderedPageBreak/>
        <w:t xml:space="preserve">3.3 </w:t>
      </w:r>
      <w:r w:rsidR="00ED09EB" w:rsidRPr="00BB2B2A">
        <w:rPr>
          <w:rFonts w:ascii="Segoe UI" w:hAnsi="Segoe UI" w:cs="Segoe UI"/>
          <w:b w:val="0"/>
          <w:color w:val="00B0F0"/>
        </w:rPr>
        <w:t>Mapping Hardware/Software</w:t>
      </w:r>
      <w:bookmarkEnd w:id="30"/>
      <w:bookmarkEnd w:id="31"/>
    </w:p>
    <w:p w14:paraId="0C4D554F" w14:textId="659F44C8" w:rsidR="00ED09EB" w:rsidRPr="00BB2B2A" w:rsidRDefault="00ED09EB" w:rsidP="00ED09EB">
      <w:pPr>
        <w:rPr>
          <w:bCs/>
        </w:rPr>
      </w:pPr>
      <w:r w:rsidRPr="00BB2B2A">
        <w:rPr>
          <w:bCs/>
        </w:rPr>
        <w:t xml:space="preserve">Il sistema che si intende sviluppare inizialmente prevederà un solo server su cui sarà installato un database DBMS </w:t>
      </w:r>
      <w:proofErr w:type="spellStart"/>
      <w:r w:rsidRPr="00BB2B2A">
        <w:rPr>
          <w:bCs/>
        </w:rPr>
        <w:t>Mysql</w:t>
      </w:r>
      <w:proofErr w:type="spellEnd"/>
      <w:r w:rsidRPr="00BB2B2A">
        <w:rPr>
          <w:bCs/>
        </w:rPr>
        <w:t xml:space="preserve"> per la gestione dei dati persistenti e un web server Apache Tomcat che servirà per la gestione delle</w:t>
      </w:r>
      <w:r w:rsidR="005B30D4" w:rsidRPr="00BB2B2A">
        <w:rPr>
          <w:bCs/>
        </w:rPr>
        <w:t>:</w:t>
      </w:r>
      <w:r w:rsidRPr="00BB2B2A">
        <w:rPr>
          <w:bCs/>
        </w:rPr>
        <w:t xml:space="preserve"> Java </w:t>
      </w:r>
      <w:proofErr w:type="spellStart"/>
      <w:r w:rsidRPr="00BB2B2A">
        <w:rPr>
          <w:bCs/>
        </w:rPr>
        <w:t>Servlet</w:t>
      </w:r>
      <w:proofErr w:type="spellEnd"/>
      <w:r w:rsidRPr="00BB2B2A">
        <w:rPr>
          <w:bCs/>
        </w:rPr>
        <w:t xml:space="preserve">, </w:t>
      </w:r>
      <w:proofErr w:type="spellStart"/>
      <w:r w:rsidRPr="00BB2B2A">
        <w:rPr>
          <w:bCs/>
        </w:rPr>
        <w:t>JavaServer</w:t>
      </w:r>
      <w:proofErr w:type="spellEnd"/>
      <w:r w:rsidRPr="00BB2B2A">
        <w:rPr>
          <w:bCs/>
        </w:rPr>
        <w:t xml:space="preserve"> Pages, Java </w:t>
      </w:r>
      <w:proofErr w:type="spellStart"/>
      <w:r w:rsidRPr="00BB2B2A">
        <w:rPr>
          <w:bCs/>
        </w:rPr>
        <w:t>Expression</w:t>
      </w:r>
      <w:proofErr w:type="spellEnd"/>
      <w:r w:rsidRPr="00BB2B2A">
        <w:rPr>
          <w:bCs/>
        </w:rPr>
        <w:t xml:space="preserve"> Language e Java </w:t>
      </w:r>
      <w:proofErr w:type="spellStart"/>
      <w:r w:rsidRPr="00BB2B2A">
        <w:rPr>
          <w:bCs/>
        </w:rPr>
        <w:t>WebSocket</w:t>
      </w:r>
      <w:proofErr w:type="spellEnd"/>
      <w:r w:rsidRPr="00BB2B2A">
        <w:rPr>
          <w:bCs/>
        </w:rPr>
        <w:t>. Il Client è un qualunque dispositivo che abbia un web browser installato. Il protocollo usato per trasferire i dati tra client e server sarà HTTP, mentre per le comunicazioni tra il server Database e quello Web si utilizzano le API JDBC.</w:t>
      </w:r>
    </w:p>
    <w:p w14:paraId="0DCE61E3" w14:textId="77777777" w:rsidR="00ED09EB" w:rsidRPr="00BB2B2A" w:rsidRDefault="00ED09EB" w:rsidP="00ED09EB">
      <w:pPr>
        <w:rPr>
          <w:bCs/>
        </w:rPr>
      </w:pPr>
    </w:p>
    <w:p w14:paraId="418DFF0E" w14:textId="14038EEC" w:rsidR="00ED09EB" w:rsidRPr="00BB2B2A" w:rsidRDefault="00ED09EB" w:rsidP="00ED09EB">
      <w:pPr>
        <w:rPr>
          <w:bCs/>
        </w:rPr>
      </w:pPr>
      <w:r w:rsidRPr="00BB2B2A">
        <w:rPr>
          <w:bCs/>
          <w:noProof/>
        </w:rPr>
        <w:drawing>
          <wp:inline distT="0" distB="0" distL="0" distR="0" wp14:anchorId="655A194B" wp14:editId="4FD40653">
            <wp:extent cx="4930140" cy="4652645"/>
            <wp:effectExtent l="0" t="0" r="381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0140" cy="4652645"/>
                    </a:xfrm>
                    <a:prstGeom prst="rect">
                      <a:avLst/>
                    </a:prstGeom>
                    <a:noFill/>
                    <a:ln>
                      <a:noFill/>
                    </a:ln>
                  </pic:spPr>
                </pic:pic>
              </a:graphicData>
            </a:graphic>
          </wp:inline>
        </w:drawing>
      </w:r>
    </w:p>
    <w:p w14:paraId="7F7EA1C3" w14:textId="77777777" w:rsidR="00ED09EB" w:rsidRPr="00BB2B2A" w:rsidRDefault="00ED09EB" w:rsidP="00ED09EB">
      <w:pPr>
        <w:rPr>
          <w:bCs/>
        </w:rPr>
      </w:pPr>
    </w:p>
    <w:p w14:paraId="3810A256" w14:textId="77777777" w:rsidR="00ED09EB" w:rsidRPr="00BB2B2A" w:rsidRDefault="00ED09EB" w:rsidP="00ED09EB">
      <w:pPr>
        <w:rPr>
          <w:bCs/>
        </w:rPr>
      </w:pPr>
    </w:p>
    <w:p w14:paraId="713097AE" w14:textId="77777777" w:rsidR="00ED09EB" w:rsidRPr="00BB2B2A" w:rsidRDefault="00ED09EB" w:rsidP="00ED09EB">
      <w:pPr>
        <w:rPr>
          <w:bCs/>
        </w:rPr>
      </w:pPr>
    </w:p>
    <w:p w14:paraId="595B3934" w14:textId="124627BB" w:rsidR="00900F4D" w:rsidRPr="00BB2B2A" w:rsidRDefault="00900F4D" w:rsidP="00900F4D">
      <w:pPr>
        <w:pStyle w:val="Titolo2"/>
        <w:numPr>
          <w:ilvl w:val="0"/>
          <w:numId w:val="0"/>
        </w:numPr>
        <w:ind w:left="360"/>
        <w:rPr>
          <w:rFonts w:ascii="Segoe UI" w:hAnsi="Segoe UI" w:cs="Segoe UI"/>
          <w:b w:val="0"/>
          <w:color w:val="00B0F0"/>
        </w:rPr>
      </w:pPr>
      <w:bookmarkStart w:id="32" w:name="_Toc90492516"/>
      <w:bookmarkStart w:id="33" w:name="_Toc120285488"/>
      <w:r w:rsidRPr="00BB2B2A">
        <w:rPr>
          <w:rFonts w:ascii="Segoe UI" w:hAnsi="Segoe UI" w:cs="Segoe UI"/>
          <w:b w:val="0"/>
          <w:color w:val="00B0F0"/>
        </w:rPr>
        <w:t>3.4 Gestione dei dati persistenti</w:t>
      </w:r>
      <w:bookmarkEnd w:id="32"/>
      <w:bookmarkEnd w:id="33"/>
    </w:p>
    <w:p w14:paraId="1BAE6F16" w14:textId="77777777" w:rsidR="00900F4D" w:rsidRPr="00BB2B2A" w:rsidRDefault="00900F4D" w:rsidP="00900F4D">
      <w:pPr>
        <w:rPr>
          <w:bCs/>
        </w:rPr>
      </w:pPr>
      <w:r w:rsidRPr="00BB2B2A">
        <w:rPr>
          <w:bCs/>
        </w:rPr>
        <w:t xml:space="preserve">I dati persistenti saranno memorizzati attraverso il DBMS </w:t>
      </w:r>
      <w:proofErr w:type="spellStart"/>
      <w:r w:rsidRPr="00BB2B2A">
        <w:rPr>
          <w:bCs/>
        </w:rPr>
        <w:t>Mysql</w:t>
      </w:r>
      <w:proofErr w:type="spellEnd"/>
      <w:r w:rsidRPr="00BB2B2A">
        <w:rPr>
          <w:bCs/>
        </w:rPr>
        <w:t xml:space="preserve"> seguendo questo diagramma entità relazione (Notazione </w:t>
      </w:r>
      <w:r w:rsidRPr="00BB2B2A">
        <w:rPr>
          <w:bCs/>
        </w:rPr>
        <w:tab/>
        <w:t>E-R)</w:t>
      </w:r>
    </w:p>
    <w:p w14:paraId="0DE867C0" w14:textId="0B7E6927" w:rsidR="00900F4D" w:rsidRPr="00BB2B2A" w:rsidRDefault="00900F4D" w:rsidP="00900F4D">
      <w:pPr>
        <w:rPr>
          <w:bCs/>
        </w:rPr>
      </w:pPr>
      <w:r w:rsidRPr="00BB2B2A">
        <w:rPr>
          <w:bCs/>
          <w:noProof/>
        </w:rPr>
        <w:lastRenderedPageBreak/>
        <w:drawing>
          <wp:inline distT="0" distB="0" distL="0" distR="0" wp14:anchorId="092806ED" wp14:editId="46036675">
            <wp:extent cx="6115050" cy="29337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2933700"/>
                    </a:xfrm>
                    <a:prstGeom prst="rect">
                      <a:avLst/>
                    </a:prstGeom>
                    <a:noFill/>
                    <a:ln>
                      <a:noFill/>
                    </a:ln>
                  </pic:spPr>
                </pic:pic>
              </a:graphicData>
            </a:graphic>
          </wp:inline>
        </w:drawing>
      </w:r>
    </w:p>
    <w:p w14:paraId="27E0F28A" w14:textId="77777777" w:rsidR="00900F4D" w:rsidRPr="00BB2B2A" w:rsidRDefault="00900F4D" w:rsidP="00900F4D">
      <w:pPr>
        <w:rPr>
          <w:bCs/>
        </w:rPr>
      </w:pPr>
      <w:r w:rsidRPr="00BB2B2A">
        <w:rPr>
          <w:bCs/>
        </w:rPr>
        <w:t>Il diagramma entità relazione, qui presente, rappresenta la ristrutturazione del diagramma precedentemente mostrato</w:t>
      </w:r>
    </w:p>
    <w:p w14:paraId="7BC55E0A" w14:textId="77777777" w:rsidR="00900F4D" w:rsidRPr="00BB2B2A" w:rsidRDefault="00900F4D" w:rsidP="00900F4D">
      <w:pPr>
        <w:rPr>
          <w:bCs/>
        </w:rPr>
      </w:pPr>
    </w:p>
    <w:p w14:paraId="5DB59187" w14:textId="40DF8490" w:rsidR="00900F4D" w:rsidRPr="00BB2B2A" w:rsidRDefault="00900F4D" w:rsidP="00900F4D">
      <w:pPr>
        <w:rPr>
          <w:bCs/>
        </w:rPr>
      </w:pPr>
      <w:r w:rsidRPr="00BB2B2A">
        <w:rPr>
          <w:bCs/>
          <w:noProof/>
        </w:rPr>
        <w:drawing>
          <wp:inline distT="0" distB="0" distL="0" distR="0" wp14:anchorId="5F9E5CCE" wp14:editId="350FF966">
            <wp:extent cx="6115050" cy="2371725"/>
            <wp:effectExtent l="0" t="0" r="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2371725"/>
                    </a:xfrm>
                    <a:prstGeom prst="rect">
                      <a:avLst/>
                    </a:prstGeom>
                    <a:noFill/>
                    <a:ln>
                      <a:noFill/>
                    </a:ln>
                  </pic:spPr>
                </pic:pic>
              </a:graphicData>
            </a:graphic>
          </wp:inline>
        </w:drawing>
      </w:r>
    </w:p>
    <w:p w14:paraId="199CD777" w14:textId="77777777" w:rsidR="00900F4D" w:rsidRPr="00BB2B2A" w:rsidRDefault="00900F4D" w:rsidP="00900F4D">
      <w:pPr>
        <w:rPr>
          <w:bCs/>
        </w:rPr>
      </w:pPr>
    </w:p>
    <w:p w14:paraId="3102A787" w14:textId="77777777" w:rsidR="00900F4D" w:rsidRPr="00BB2B2A" w:rsidRDefault="00900F4D" w:rsidP="00900F4D">
      <w:pPr>
        <w:rPr>
          <w:bCs/>
        </w:rPr>
      </w:pPr>
      <w:r w:rsidRPr="00BB2B2A">
        <w:rPr>
          <w:bCs/>
        </w:rPr>
        <w:t>Mapping:</w:t>
      </w:r>
    </w:p>
    <w:p w14:paraId="4DE1C1D4" w14:textId="77777777" w:rsidR="00900F4D" w:rsidRPr="00BB2B2A" w:rsidRDefault="00900F4D" w:rsidP="00900F4D">
      <w:pPr>
        <w:rPr>
          <w:bCs/>
        </w:rPr>
      </w:pPr>
      <w:r w:rsidRPr="00BB2B2A">
        <w:rPr>
          <w:bCs/>
        </w:rPr>
        <w:t>UTENTI SPORTIVI: (</w:t>
      </w:r>
      <w:proofErr w:type="spellStart"/>
      <w:r w:rsidRPr="00BB2B2A">
        <w:rPr>
          <w:bCs/>
          <w:u w:val="single"/>
        </w:rPr>
        <w:t>codiceFiscale</w:t>
      </w:r>
      <w:proofErr w:type="spellEnd"/>
      <w:r w:rsidRPr="00BB2B2A">
        <w:rPr>
          <w:bCs/>
        </w:rPr>
        <w:t xml:space="preserve">, email, </w:t>
      </w:r>
      <w:proofErr w:type="spellStart"/>
      <w:r w:rsidRPr="00BB2B2A">
        <w:rPr>
          <w:bCs/>
        </w:rPr>
        <w:t>passwordU</w:t>
      </w:r>
      <w:proofErr w:type="spellEnd"/>
      <w:r w:rsidRPr="00BB2B2A">
        <w:rPr>
          <w:bCs/>
        </w:rPr>
        <w:t xml:space="preserve">, </w:t>
      </w:r>
      <w:proofErr w:type="spellStart"/>
      <w:r w:rsidRPr="00BB2B2A">
        <w:rPr>
          <w:bCs/>
        </w:rPr>
        <w:t>viaNumeroCivico</w:t>
      </w:r>
      <w:proofErr w:type="spellEnd"/>
      <w:r w:rsidRPr="00BB2B2A">
        <w:rPr>
          <w:bCs/>
        </w:rPr>
        <w:t xml:space="preserve">, città, provincia, </w:t>
      </w:r>
      <w:proofErr w:type="spellStart"/>
      <w:r w:rsidRPr="00BB2B2A">
        <w:rPr>
          <w:bCs/>
        </w:rPr>
        <w:t>cap</w:t>
      </w:r>
      <w:proofErr w:type="spellEnd"/>
      <w:r w:rsidRPr="00BB2B2A">
        <w:rPr>
          <w:bCs/>
        </w:rPr>
        <w:t xml:space="preserve">, </w:t>
      </w:r>
      <w:proofErr w:type="spellStart"/>
      <w:r w:rsidRPr="00BB2B2A">
        <w:rPr>
          <w:bCs/>
        </w:rPr>
        <w:t>recapitoTelefonico</w:t>
      </w:r>
      <w:proofErr w:type="spellEnd"/>
      <w:r w:rsidRPr="00BB2B2A">
        <w:rPr>
          <w:bCs/>
        </w:rPr>
        <w:t>, nome, cognome, attivato)</w:t>
      </w:r>
    </w:p>
    <w:p w14:paraId="68D5CF69" w14:textId="77777777" w:rsidR="00900F4D" w:rsidRPr="00BB2B2A" w:rsidRDefault="00900F4D" w:rsidP="00900F4D">
      <w:pPr>
        <w:rPr>
          <w:bCs/>
        </w:rPr>
      </w:pPr>
      <w:r w:rsidRPr="00BB2B2A">
        <w:rPr>
          <w:bCs/>
        </w:rPr>
        <w:t>PROPRIETARI STRUTTURE SPORTIVE: (</w:t>
      </w:r>
      <w:proofErr w:type="spellStart"/>
      <w:r w:rsidRPr="00BB2B2A">
        <w:rPr>
          <w:bCs/>
          <w:u w:val="single"/>
        </w:rPr>
        <w:t>pIva</w:t>
      </w:r>
      <w:proofErr w:type="spellEnd"/>
      <w:r w:rsidRPr="00BB2B2A">
        <w:rPr>
          <w:bCs/>
        </w:rPr>
        <w:t xml:space="preserve">, email, </w:t>
      </w:r>
      <w:proofErr w:type="spellStart"/>
      <w:r w:rsidRPr="00BB2B2A">
        <w:rPr>
          <w:bCs/>
        </w:rPr>
        <w:t>passwordP</w:t>
      </w:r>
      <w:proofErr w:type="spellEnd"/>
      <w:r w:rsidRPr="00BB2B2A">
        <w:rPr>
          <w:bCs/>
        </w:rPr>
        <w:t xml:space="preserve">, </w:t>
      </w:r>
      <w:proofErr w:type="spellStart"/>
      <w:r w:rsidRPr="00BB2B2A">
        <w:rPr>
          <w:bCs/>
        </w:rPr>
        <w:t>viaNumeroCivico</w:t>
      </w:r>
      <w:proofErr w:type="spellEnd"/>
      <w:r w:rsidRPr="00BB2B2A">
        <w:rPr>
          <w:bCs/>
        </w:rPr>
        <w:t xml:space="preserve">, città, provincia, </w:t>
      </w:r>
      <w:proofErr w:type="spellStart"/>
      <w:r w:rsidRPr="00BB2B2A">
        <w:rPr>
          <w:bCs/>
        </w:rPr>
        <w:t>cap</w:t>
      </w:r>
      <w:proofErr w:type="spellEnd"/>
      <w:r w:rsidRPr="00BB2B2A">
        <w:rPr>
          <w:bCs/>
        </w:rPr>
        <w:t xml:space="preserve">, </w:t>
      </w:r>
      <w:proofErr w:type="spellStart"/>
      <w:r w:rsidRPr="00BB2B2A">
        <w:rPr>
          <w:bCs/>
        </w:rPr>
        <w:t>recapitoTelefonico</w:t>
      </w:r>
      <w:proofErr w:type="spellEnd"/>
      <w:r w:rsidRPr="00BB2B2A">
        <w:rPr>
          <w:bCs/>
        </w:rPr>
        <w:t xml:space="preserve">, </w:t>
      </w:r>
      <w:proofErr w:type="spellStart"/>
      <w:r w:rsidRPr="00BB2B2A">
        <w:rPr>
          <w:bCs/>
        </w:rPr>
        <w:t>nomeStruttura</w:t>
      </w:r>
      <w:proofErr w:type="spellEnd"/>
      <w:r w:rsidRPr="00BB2B2A">
        <w:rPr>
          <w:bCs/>
        </w:rPr>
        <w:t>, festivi, descrizione, attivato)</w:t>
      </w:r>
    </w:p>
    <w:p w14:paraId="6D82D079" w14:textId="77777777" w:rsidR="00900F4D" w:rsidRPr="00BB2B2A" w:rsidRDefault="00900F4D" w:rsidP="00900F4D">
      <w:pPr>
        <w:rPr>
          <w:bCs/>
        </w:rPr>
      </w:pPr>
      <w:r w:rsidRPr="00BB2B2A">
        <w:rPr>
          <w:bCs/>
        </w:rPr>
        <w:t>CAMPI: (</w:t>
      </w:r>
      <w:proofErr w:type="spellStart"/>
      <w:r w:rsidRPr="00BB2B2A">
        <w:rPr>
          <w:bCs/>
          <w:u w:val="single"/>
        </w:rPr>
        <w:t>idCampo</w:t>
      </w:r>
      <w:proofErr w:type="spellEnd"/>
      <w:r w:rsidRPr="00BB2B2A">
        <w:rPr>
          <w:bCs/>
        </w:rPr>
        <w:t xml:space="preserve">, </w:t>
      </w:r>
      <w:proofErr w:type="spellStart"/>
      <w:r w:rsidRPr="00BB2B2A">
        <w:rPr>
          <w:bCs/>
        </w:rPr>
        <w:t>numeroPosti</w:t>
      </w:r>
      <w:proofErr w:type="spellEnd"/>
      <w:r w:rsidRPr="00BB2B2A">
        <w:rPr>
          <w:bCs/>
        </w:rPr>
        <w:t xml:space="preserve">, tipo, </w:t>
      </w:r>
      <w:proofErr w:type="spellStart"/>
      <w:r w:rsidRPr="00BB2B2A">
        <w:rPr>
          <w:bCs/>
        </w:rPr>
        <w:t>nomeCampo</w:t>
      </w:r>
      <w:proofErr w:type="spellEnd"/>
      <w:r w:rsidRPr="00BB2B2A">
        <w:rPr>
          <w:bCs/>
        </w:rPr>
        <w:t xml:space="preserve">, </w:t>
      </w:r>
      <w:proofErr w:type="spellStart"/>
      <w:r w:rsidRPr="00BB2B2A">
        <w:rPr>
          <w:bCs/>
        </w:rPr>
        <w:t>prezzoBigliettoSpettatori</w:t>
      </w:r>
      <w:proofErr w:type="spellEnd"/>
      <w:r w:rsidRPr="00BB2B2A">
        <w:rPr>
          <w:bCs/>
        </w:rPr>
        <w:t xml:space="preserve">, </w:t>
      </w:r>
      <w:proofErr w:type="spellStart"/>
      <w:r w:rsidRPr="00BB2B2A">
        <w:rPr>
          <w:bCs/>
          <w:u w:val="single"/>
        </w:rPr>
        <w:t>prezzoBigliettoAffittuari</w:t>
      </w:r>
      <w:proofErr w:type="spellEnd"/>
      <w:r w:rsidRPr="00BB2B2A">
        <w:rPr>
          <w:bCs/>
        </w:rPr>
        <w:t xml:space="preserve">, agibile, </w:t>
      </w:r>
      <w:proofErr w:type="spellStart"/>
      <w:r w:rsidRPr="00BB2B2A">
        <w:rPr>
          <w:bCs/>
          <w:u w:val="dash"/>
        </w:rPr>
        <w:t>pIva</w:t>
      </w:r>
      <w:proofErr w:type="spellEnd"/>
      <w:r w:rsidRPr="00BB2B2A">
        <w:rPr>
          <w:bCs/>
          <w:u w:val="dash"/>
        </w:rPr>
        <w:t>*</w:t>
      </w:r>
      <w:r w:rsidRPr="00BB2B2A">
        <w:rPr>
          <w:bCs/>
        </w:rPr>
        <w:t>)</w:t>
      </w:r>
    </w:p>
    <w:p w14:paraId="4E84B049" w14:textId="77777777" w:rsidR="00900F4D" w:rsidRPr="00BB2B2A" w:rsidRDefault="00900F4D" w:rsidP="00900F4D">
      <w:pPr>
        <w:rPr>
          <w:bCs/>
        </w:rPr>
      </w:pPr>
      <w:r w:rsidRPr="00BB2B2A">
        <w:rPr>
          <w:bCs/>
        </w:rPr>
        <w:t>EVENTI: (</w:t>
      </w:r>
      <w:proofErr w:type="spellStart"/>
      <w:r w:rsidRPr="00BB2B2A">
        <w:rPr>
          <w:bCs/>
          <w:u w:val="single"/>
        </w:rPr>
        <w:t>idEvento</w:t>
      </w:r>
      <w:proofErr w:type="spellEnd"/>
      <w:r w:rsidRPr="00BB2B2A">
        <w:rPr>
          <w:bCs/>
        </w:rPr>
        <w:t xml:space="preserve">, pubblico, </w:t>
      </w:r>
      <w:proofErr w:type="spellStart"/>
      <w:r w:rsidRPr="00BB2B2A">
        <w:rPr>
          <w:bCs/>
        </w:rPr>
        <w:t>nomeEvento</w:t>
      </w:r>
      <w:proofErr w:type="spellEnd"/>
      <w:r w:rsidRPr="00BB2B2A">
        <w:rPr>
          <w:bCs/>
        </w:rPr>
        <w:t xml:space="preserve">, stato, </w:t>
      </w:r>
      <w:proofErr w:type="spellStart"/>
      <w:r w:rsidRPr="00BB2B2A">
        <w:rPr>
          <w:bCs/>
        </w:rPr>
        <w:t>postiRiservati</w:t>
      </w:r>
      <w:proofErr w:type="spellEnd"/>
      <w:r w:rsidRPr="00BB2B2A">
        <w:rPr>
          <w:bCs/>
        </w:rPr>
        <w:t xml:space="preserve">, </w:t>
      </w:r>
      <w:proofErr w:type="spellStart"/>
      <w:r w:rsidRPr="00BB2B2A">
        <w:rPr>
          <w:bCs/>
        </w:rPr>
        <w:t>prezzoEvento</w:t>
      </w:r>
      <w:proofErr w:type="spellEnd"/>
      <w:r w:rsidRPr="00BB2B2A">
        <w:rPr>
          <w:bCs/>
        </w:rPr>
        <w:t xml:space="preserve">, </w:t>
      </w:r>
      <w:proofErr w:type="spellStart"/>
      <w:r w:rsidRPr="00BB2B2A">
        <w:rPr>
          <w:bCs/>
          <w:u w:val="dash"/>
        </w:rPr>
        <w:t>pIva</w:t>
      </w:r>
      <w:proofErr w:type="spellEnd"/>
      <w:r w:rsidRPr="00BB2B2A">
        <w:rPr>
          <w:bCs/>
          <w:u w:val="dash"/>
        </w:rPr>
        <w:t xml:space="preserve">*, </w:t>
      </w:r>
      <w:proofErr w:type="spellStart"/>
      <w:r w:rsidRPr="00BB2B2A">
        <w:rPr>
          <w:bCs/>
          <w:u w:val="dash"/>
        </w:rPr>
        <w:t>codiceFiscale</w:t>
      </w:r>
      <w:proofErr w:type="spellEnd"/>
      <w:r w:rsidRPr="00BB2B2A">
        <w:rPr>
          <w:bCs/>
          <w:u w:val="dash"/>
        </w:rPr>
        <w:t xml:space="preserve">*, </w:t>
      </w:r>
      <w:proofErr w:type="spellStart"/>
      <w:r w:rsidRPr="00BB2B2A">
        <w:rPr>
          <w:bCs/>
          <w:u w:val="dash"/>
        </w:rPr>
        <w:t>idCampo</w:t>
      </w:r>
      <w:proofErr w:type="spellEnd"/>
      <w:r w:rsidRPr="00BB2B2A">
        <w:rPr>
          <w:bCs/>
          <w:u w:val="dash"/>
        </w:rPr>
        <w:t>*)</w:t>
      </w:r>
    </w:p>
    <w:p w14:paraId="536BC3F3" w14:textId="77777777" w:rsidR="00900F4D" w:rsidRPr="00BB2B2A" w:rsidRDefault="00900F4D" w:rsidP="00900F4D">
      <w:pPr>
        <w:rPr>
          <w:bCs/>
        </w:rPr>
      </w:pPr>
      <w:r w:rsidRPr="00BB2B2A">
        <w:rPr>
          <w:bCs/>
        </w:rPr>
        <w:t>FASCE ORARIE: (</w:t>
      </w:r>
      <w:proofErr w:type="spellStart"/>
      <w:r w:rsidRPr="00BB2B2A">
        <w:rPr>
          <w:bCs/>
          <w:u w:val="single"/>
        </w:rPr>
        <w:t>idFasciaOraria</w:t>
      </w:r>
      <w:proofErr w:type="spellEnd"/>
      <w:r w:rsidRPr="00BB2B2A">
        <w:rPr>
          <w:bCs/>
        </w:rPr>
        <w:t xml:space="preserve">, </w:t>
      </w:r>
      <w:proofErr w:type="spellStart"/>
      <w:r w:rsidRPr="00BB2B2A">
        <w:rPr>
          <w:bCs/>
        </w:rPr>
        <w:t>orarioInizio</w:t>
      </w:r>
      <w:proofErr w:type="spellEnd"/>
      <w:r w:rsidRPr="00BB2B2A">
        <w:rPr>
          <w:bCs/>
        </w:rPr>
        <w:t xml:space="preserve">, </w:t>
      </w:r>
      <w:proofErr w:type="spellStart"/>
      <w:r w:rsidRPr="00BB2B2A">
        <w:rPr>
          <w:bCs/>
        </w:rPr>
        <w:t>orarioFine</w:t>
      </w:r>
      <w:proofErr w:type="spellEnd"/>
      <w:r w:rsidRPr="00BB2B2A">
        <w:rPr>
          <w:bCs/>
        </w:rPr>
        <w:t xml:space="preserve">, </w:t>
      </w:r>
      <w:proofErr w:type="spellStart"/>
      <w:r w:rsidRPr="00BB2B2A">
        <w:rPr>
          <w:bCs/>
          <w:u w:val="dash"/>
        </w:rPr>
        <w:t>idCampo</w:t>
      </w:r>
      <w:proofErr w:type="spellEnd"/>
      <w:r w:rsidRPr="00BB2B2A">
        <w:rPr>
          <w:bCs/>
          <w:u w:val="dash"/>
        </w:rPr>
        <w:t>*</w:t>
      </w:r>
      <w:r w:rsidRPr="00BB2B2A">
        <w:rPr>
          <w:bCs/>
        </w:rPr>
        <w:t>)</w:t>
      </w:r>
    </w:p>
    <w:p w14:paraId="68491C8A" w14:textId="77777777" w:rsidR="00900F4D" w:rsidRPr="00BB2B2A" w:rsidRDefault="00900F4D" w:rsidP="00900F4D">
      <w:pPr>
        <w:rPr>
          <w:bCs/>
        </w:rPr>
      </w:pPr>
      <w:r w:rsidRPr="00BB2B2A">
        <w:rPr>
          <w:bCs/>
        </w:rPr>
        <w:t>HA_LUOGO: ((</w:t>
      </w:r>
      <w:proofErr w:type="spellStart"/>
      <w:r w:rsidRPr="00BB2B2A">
        <w:rPr>
          <w:bCs/>
          <w:u w:val="single"/>
        </w:rPr>
        <w:t>idFasciaOraria</w:t>
      </w:r>
      <w:proofErr w:type="spellEnd"/>
      <w:r w:rsidRPr="00BB2B2A">
        <w:rPr>
          <w:bCs/>
          <w:u w:val="single"/>
        </w:rPr>
        <w:t xml:space="preserve">, </w:t>
      </w:r>
      <w:proofErr w:type="spellStart"/>
      <w:r w:rsidRPr="00BB2B2A">
        <w:rPr>
          <w:bCs/>
          <w:u w:val="single"/>
        </w:rPr>
        <w:t>idEvento</w:t>
      </w:r>
      <w:proofErr w:type="spellEnd"/>
      <w:r w:rsidRPr="00BB2B2A">
        <w:rPr>
          <w:bCs/>
          <w:u w:val="single"/>
        </w:rPr>
        <w:t>),</w:t>
      </w:r>
      <w:r w:rsidRPr="00BB2B2A">
        <w:rPr>
          <w:bCs/>
        </w:rPr>
        <w:t xml:space="preserve"> disponibilità, </w:t>
      </w:r>
      <w:proofErr w:type="spellStart"/>
      <w:r w:rsidRPr="00BB2B2A">
        <w:rPr>
          <w:bCs/>
        </w:rPr>
        <w:t>dataEvento</w:t>
      </w:r>
      <w:proofErr w:type="spellEnd"/>
      <w:r w:rsidRPr="00BB2B2A">
        <w:rPr>
          <w:bCs/>
        </w:rPr>
        <w:t>)</w:t>
      </w:r>
    </w:p>
    <w:p w14:paraId="57D8BD1D" w14:textId="77777777" w:rsidR="00900F4D" w:rsidRPr="00BB2B2A" w:rsidRDefault="00900F4D" w:rsidP="00900F4D">
      <w:pPr>
        <w:pStyle w:val="Nessunaspaziatura"/>
        <w:rPr>
          <w:rFonts w:ascii="Times New Roman" w:hAnsi="Times New Roman"/>
          <w:bCs/>
          <w:sz w:val="24"/>
          <w:szCs w:val="24"/>
        </w:rPr>
      </w:pPr>
    </w:p>
    <w:p w14:paraId="30DBD95A" w14:textId="77777777" w:rsidR="00900F4D" w:rsidRPr="00BB2B2A" w:rsidRDefault="00900F4D" w:rsidP="00900F4D">
      <w:pPr>
        <w:pStyle w:val="Nessunaspaziatura"/>
        <w:rPr>
          <w:rFonts w:ascii="Times New Roman" w:hAnsi="Times New Roman"/>
          <w:bCs/>
          <w:sz w:val="24"/>
          <w:szCs w:val="24"/>
        </w:rPr>
      </w:pPr>
      <w:r w:rsidRPr="00BB2B2A">
        <w:rPr>
          <w:rFonts w:ascii="Times New Roman" w:hAnsi="Times New Roman"/>
          <w:bCs/>
          <w:sz w:val="24"/>
          <w:szCs w:val="24"/>
        </w:rPr>
        <w:t>Durante l’analisi del sistema è stato deciso di utilizzare un DBMS relazionale (MYSQL) per le seguenti motivazioni:</w:t>
      </w:r>
    </w:p>
    <w:p w14:paraId="7D2E2709" w14:textId="77777777" w:rsidR="00900F4D" w:rsidRPr="00BB2B2A" w:rsidRDefault="00900F4D" w:rsidP="00900F4D">
      <w:pPr>
        <w:pStyle w:val="Nessunaspaziatura"/>
        <w:numPr>
          <w:ilvl w:val="0"/>
          <w:numId w:val="27"/>
        </w:numPr>
        <w:rPr>
          <w:rFonts w:ascii="Times New Roman" w:hAnsi="Times New Roman"/>
          <w:bCs/>
          <w:sz w:val="24"/>
          <w:szCs w:val="24"/>
        </w:rPr>
      </w:pPr>
      <w:r w:rsidRPr="00BB2B2A">
        <w:rPr>
          <w:rFonts w:ascii="Times New Roman" w:hAnsi="Times New Roman"/>
          <w:bCs/>
          <w:sz w:val="24"/>
          <w:szCs w:val="24"/>
        </w:rPr>
        <w:lastRenderedPageBreak/>
        <w:t xml:space="preserve">Accesso ai dati tramite un linguaggio universale (SQL). </w:t>
      </w:r>
    </w:p>
    <w:p w14:paraId="6E9C8033" w14:textId="77777777" w:rsidR="00900F4D" w:rsidRPr="00BB2B2A" w:rsidRDefault="00900F4D" w:rsidP="00900F4D">
      <w:pPr>
        <w:pStyle w:val="Nessunaspaziatura"/>
        <w:numPr>
          <w:ilvl w:val="0"/>
          <w:numId w:val="27"/>
        </w:numPr>
        <w:rPr>
          <w:rFonts w:ascii="Times New Roman" w:hAnsi="Times New Roman"/>
          <w:bCs/>
          <w:sz w:val="24"/>
          <w:szCs w:val="24"/>
        </w:rPr>
      </w:pPr>
      <w:r w:rsidRPr="00BB2B2A">
        <w:rPr>
          <w:rFonts w:ascii="Times New Roman" w:hAnsi="Times New Roman"/>
          <w:bCs/>
          <w:sz w:val="24"/>
          <w:szCs w:val="24"/>
        </w:rPr>
        <w:t>Accesso efficiente ai dati. Un DBMS ha molti modi per ottimizzare l'accesso all'informazione. La base di dati è solitamente memorizzata in memoria secondaria. Un DBMS permette di creare dei file ausiliari (indici) che permettono l'accesso veloce ai dati su disco</w:t>
      </w:r>
    </w:p>
    <w:p w14:paraId="04EF0F27" w14:textId="77777777" w:rsidR="00900F4D" w:rsidRPr="00BB2B2A" w:rsidRDefault="00900F4D" w:rsidP="00900F4D">
      <w:pPr>
        <w:pStyle w:val="Nessunaspaziatura"/>
        <w:numPr>
          <w:ilvl w:val="0"/>
          <w:numId w:val="27"/>
        </w:numPr>
        <w:rPr>
          <w:rFonts w:ascii="Times New Roman" w:hAnsi="Times New Roman"/>
          <w:bCs/>
          <w:sz w:val="24"/>
          <w:szCs w:val="24"/>
        </w:rPr>
      </w:pPr>
      <w:r w:rsidRPr="00BB2B2A">
        <w:rPr>
          <w:rFonts w:ascii="Times New Roman" w:hAnsi="Times New Roman"/>
          <w:bCs/>
          <w:sz w:val="24"/>
          <w:szCs w:val="24"/>
        </w:rPr>
        <w:t xml:space="preserve">Indipendenza dei dati. Un DBMS mantiene diversi livelli di astrazione dei dati, permettendo di accedere ai dati logici indipendentemente dalla loro rappresentazione fisica. </w:t>
      </w:r>
    </w:p>
    <w:p w14:paraId="622510ED" w14:textId="77777777" w:rsidR="00900F4D" w:rsidRPr="00BB2B2A" w:rsidRDefault="00900F4D" w:rsidP="00900F4D">
      <w:pPr>
        <w:pStyle w:val="Nessunaspaziatura"/>
        <w:numPr>
          <w:ilvl w:val="0"/>
          <w:numId w:val="27"/>
        </w:numPr>
        <w:rPr>
          <w:rFonts w:ascii="Times New Roman" w:hAnsi="Times New Roman"/>
          <w:bCs/>
          <w:sz w:val="24"/>
          <w:szCs w:val="24"/>
        </w:rPr>
      </w:pPr>
      <w:r w:rsidRPr="00BB2B2A">
        <w:rPr>
          <w:rFonts w:ascii="Times New Roman" w:hAnsi="Times New Roman"/>
          <w:bCs/>
          <w:sz w:val="24"/>
          <w:szCs w:val="24"/>
        </w:rPr>
        <w:t>Controllo della ridondanza dei dati. Ogni dato logico dovrebbe essere memorizzato in un solo posto nella base di dati. Avere più copie della stessa informazione ha i seguenti svantaggi:</w:t>
      </w:r>
    </w:p>
    <w:p w14:paraId="4307320F" w14:textId="77777777" w:rsidR="00900F4D" w:rsidRPr="00BB2B2A" w:rsidRDefault="00900F4D" w:rsidP="00900F4D">
      <w:pPr>
        <w:pStyle w:val="Nessunaspaziatura"/>
        <w:numPr>
          <w:ilvl w:val="1"/>
          <w:numId w:val="27"/>
        </w:numPr>
        <w:rPr>
          <w:rFonts w:ascii="Times New Roman" w:hAnsi="Times New Roman"/>
          <w:bCs/>
          <w:sz w:val="24"/>
          <w:szCs w:val="24"/>
        </w:rPr>
      </w:pPr>
      <w:r w:rsidRPr="00BB2B2A">
        <w:rPr>
          <w:rFonts w:ascii="Times New Roman" w:hAnsi="Times New Roman"/>
          <w:bCs/>
          <w:sz w:val="24"/>
          <w:szCs w:val="24"/>
        </w:rPr>
        <w:t>Maggior uso di memoria;</w:t>
      </w:r>
    </w:p>
    <w:p w14:paraId="06183AC0" w14:textId="77777777" w:rsidR="00900F4D" w:rsidRPr="00BB2B2A" w:rsidRDefault="00900F4D" w:rsidP="00900F4D">
      <w:pPr>
        <w:pStyle w:val="Nessunaspaziatura"/>
        <w:numPr>
          <w:ilvl w:val="1"/>
          <w:numId w:val="27"/>
        </w:numPr>
        <w:rPr>
          <w:rFonts w:ascii="Times New Roman" w:hAnsi="Times New Roman"/>
          <w:bCs/>
          <w:sz w:val="24"/>
          <w:szCs w:val="24"/>
        </w:rPr>
      </w:pPr>
      <w:r w:rsidRPr="00BB2B2A">
        <w:rPr>
          <w:rFonts w:ascii="Times New Roman" w:hAnsi="Times New Roman"/>
          <w:bCs/>
          <w:sz w:val="24"/>
          <w:szCs w:val="24"/>
        </w:rPr>
        <w:t>Le modifiche della stessa informazione debbono essere effettuate diverse volte;</w:t>
      </w:r>
    </w:p>
    <w:p w14:paraId="6A928E4C" w14:textId="77777777" w:rsidR="00900F4D" w:rsidRPr="00BB2B2A" w:rsidRDefault="00900F4D" w:rsidP="00900F4D">
      <w:pPr>
        <w:pStyle w:val="Nessunaspaziatura"/>
        <w:numPr>
          <w:ilvl w:val="1"/>
          <w:numId w:val="27"/>
        </w:numPr>
        <w:rPr>
          <w:rFonts w:ascii="Times New Roman" w:hAnsi="Times New Roman"/>
          <w:bCs/>
          <w:sz w:val="24"/>
          <w:szCs w:val="24"/>
        </w:rPr>
      </w:pPr>
      <w:r w:rsidRPr="00BB2B2A">
        <w:rPr>
          <w:rFonts w:ascii="Times New Roman" w:hAnsi="Times New Roman"/>
          <w:bCs/>
          <w:sz w:val="24"/>
          <w:szCs w:val="24"/>
        </w:rPr>
        <w:t>Ci possono essere fenomeni di inconsistenza dei dati qualora gli aggiornamenti dei dati vengano eseguiti in modo indipendente;</w:t>
      </w:r>
    </w:p>
    <w:p w14:paraId="1369DC71" w14:textId="77777777" w:rsidR="00900F4D" w:rsidRPr="00BB2B2A" w:rsidRDefault="00900F4D" w:rsidP="00900F4D">
      <w:pPr>
        <w:pStyle w:val="Nessunaspaziatura"/>
        <w:numPr>
          <w:ilvl w:val="0"/>
          <w:numId w:val="27"/>
        </w:numPr>
        <w:rPr>
          <w:rFonts w:ascii="Times New Roman" w:hAnsi="Times New Roman"/>
          <w:bCs/>
          <w:sz w:val="24"/>
          <w:szCs w:val="24"/>
        </w:rPr>
      </w:pPr>
      <w:r w:rsidRPr="00BB2B2A">
        <w:rPr>
          <w:rFonts w:ascii="Times New Roman" w:hAnsi="Times New Roman"/>
          <w:bCs/>
          <w:sz w:val="24"/>
          <w:szCs w:val="24"/>
        </w:rPr>
        <w:t>Atomicità delle operazioni. Un DBMS permette di effettuare sequenze di operazioni in modo atomico. Ciò significa che l'intera sequenza di operazioni viene eseguita con successo oppure nessuna di queste operazioni ha alcun effetto sui dati della base.</w:t>
      </w:r>
    </w:p>
    <w:p w14:paraId="5F3AA4EE" w14:textId="77777777" w:rsidR="00900F4D" w:rsidRPr="00BB2B2A" w:rsidRDefault="00900F4D" w:rsidP="00900F4D">
      <w:pPr>
        <w:pStyle w:val="Nessunaspaziatura"/>
        <w:numPr>
          <w:ilvl w:val="0"/>
          <w:numId w:val="27"/>
        </w:numPr>
        <w:rPr>
          <w:rFonts w:ascii="Times New Roman" w:hAnsi="Times New Roman"/>
          <w:bCs/>
          <w:sz w:val="24"/>
          <w:szCs w:val="24"/>
        </w:rPr>
      </w:pPr>
      <w:r w:rsidRPr="00BB2B2A">
        <w:rPr>
          <w:rFonts w:ascii="Times New Roman" w:hAnsi="Times New Roman"/>
          <w:bCs/>
          <w:sz w:val="24"/>
          <w:szCs w:val="24"/>
        </w:rPr>
        <w:t xml:space="preserve">Accesso concorrente ai dati. Un DBMS permette a più utenti di accedere contemporaneamente alla base di dati. Più utenti possono accedere nello stesso istante a dati diversi. </w:t>
      </w:r>
    </w:p>
    <w:p w14:paraId="67D61C0B" w14:textId="77777777" w:rsidR="00900F4D" w:rsidRPr="00BB2B2A" w:rsidRDefault="00900F4D" w:rsidP="00900F4D">
      <w:pPr>
        <w:pStyle w:val="Nessunaspaziatura"/>
        <w:numPr>
          <w:ilvl w:val="0"/>
          <w:numId w:val="27"/>
        </w:numPr>
        <w:rPr>
          <w:rFonts w:ascii="Times New Roman" w:hAnsi="Times New Roman"/>
          <w:bCs/>
          <w:sz w:val="24"/>
          <w:szCs w:val="24"/>
        </w:rPr>
      </w:pPr>
      <w:r w:rsidRPr="00BB2B2A">
        <w:rPr>
          <w:rFonts w:ascii="Times New Roman" w:hAnsi="Times New Roman"/>
          <w:bCs/>
          <w:sz w:val="24"/>
          <w:szCs w:val="24"/>
        </w:rPr>
        <w:t xml:space="preserve">Privatezza dei dati. Un DBMS permette un accesso protetto ai dati. Utenti diversi possono avere accesso a diverse porzioni della base di dati e possono essere abilitati a diverse operazioni su di esse. </w:t>
      </w:r>
    </w:p>
    <w:p w14:paraId="1BFECD2E" w14:textId="77777777" w:rsidR="00900F4D" w:rsidRPr="00BB2B2A" w:rsidRDefault="00900F4D" w:rsidP="00900F4D">
      <w:pPr>
        <w:pStyle w:val="Nessunaspaziatura"/>
        <w:numPr>
          <w:ilvl w:val="0"/>
          <w:numId w:val="27"/>
        </w:numPr>
        <w:rPr>
          <w:rFonts w:ascii="Times New Roman" w:hAnsi="Times New Roman"/>
          <w:bCs/>
          <w:sz w:val="24"/>
          <w:szCs w:val="24"/>
        </w:rPr>
      </w:pPr>
      <w:r w:rsidRPr="00BB2B2A">
        <w:rPr>
          <w:rFonts w:ascii="Times New Roman" w:hAnsi="Times New Roman"/>
          <w:bCs/>
          <w:sz w:val="24"/>
          <w:szCs w:val="24"/>
        </w:rPr>
        <w:t>Affidabilità dei dati. Un DBMS offre dei metodi per salvare copie dei dati (backup) e per ripristinare lo stato della base di dati in caso di guasti software e hardware (recovery).</w:t>
      </w:r>
    </w:p>
    <w:p w14:paraId="191228DE" w14:textId="77777777" w:rsidR="00900F4D" w:rsidRPr="00BB2B2A" w:rsidRDefault="00900F4D" w:rsidP="00900F4D">
      <w:pPr>
        <w:pStyle w:val="Nessunaspaziatura"/>
        <w:rPr>
          <w:rFonts w:ascii="Times New Roman" w:hAnsi="Times New Roman"/>
          <w:bCs/>
          <w:sz w:val="24"/>
          <w:szCs w:val="24"/>
        </w:rPr>
      </w:pPr>
    </w:p>
    <w:p w14:paraId="68B6873D" w14:textId="77777777" w:rsidR="00900F4D" w:rsidRPr="00BB2B2A" w:rsidRDefault="00900F4D" w:rsidP="00900F4D">
      <w:pPr>
        <w:pStyle w:val="Nessunaspaziatura"/>
        <w:rPr>
          <w:rFonts w:ascii="Times New Roman" w:hAnsi="Times New Roman"/>
          <w:bCs/>
          <w:sz w:val="24"/>
          <w:szCs w:val="24"/>
        </w:rPr>
      </w:pPr>
      <w:r w:rsidRPr="00BB2B2A">
        <w:rPr>
          <w:rFonts w:ascii="Times New Roman" w:hAnsi="Times New Roman"/>
          <w:bCs/>
          <w:sz w:val="24"/>
          <w:szCs w:val="24"/>
        </w:rPr>
        <w:t xml:space="preserve">Per effettuare la ristrutturazione dello schema E-R si è proceduto innanzitutto all’eliminazione della generalizzazione Utente: Utente Sportivo/Proprietario Struttura Sportiva. L’alternativa più adatta alla nostra situazione, in quanto generalizzazione totale, è stata trasferire gli attributi dell’entità padre ai figli. La scelta è dovuta ai vantaggi che questa soluzione porta in termini di tempi di accesso alle informazioni e migliora la gestione della memoria. </w:t>
      </w:r>
    </w:p>
    <w:p w14:paraId="3D6F3103" w14:textId="77777777" w:rsidR="00900F4D" w:rsidRPr="00BB2B2A" w:rsidRDefault="00900F4D" w:rsidP="00900F4D">
      <w:pPr>
        <w:pStyle w:val="Nessunaspaziatura"/>
        <w:rPr>
          <w:rFonts w:ascii="Times New Roman" w:hAnsi="Times New Roman"/>
          <w:bCs/>
          <w:sz w:val="24"/>
          <w:szCs w:val="24"/>
        </w:rPr>
      </w:pPr>
      <w:r w:rsidRPr="00BB2B2A">
        <w:rPr>
          <w:rFonts w:ascii="Times New Roman" w:hAnsi="Times New Roman"/>
          <w:bCs/>
          <w:sz w:val="24"/>
          <w:szCs w:val="24"/>
        </w:rPr>
        <w:t xml:space="preserve">In seguito, si è proceduto all’individuazione delle chiavi primarie per ogni entità e qualora un’entità ne era sprovvista abbiamo creato degli id(stringhe). Infine, si è provveduto ad effettuare un’analisi delle ridondanze e degli attributi. </w:t>
      </w:r>
    </w:p>
    <w:p w14:paraId="6DB8119C" w14:textId="77777777" w:rsidR="00900F4D" w:rsidRPr="00BB2B2A" w:rsidRDefault="00900F4D" w:rsidP="00900F4D">
      <w:pPr>
        <w:pStyle w:val="Nessunaspaziatura"/>
        <w:numPr>
          <w:ilvl w:val="0"/>
          <w:numId w:val="27"/>
        </w:numPr>
        <w:rPr>
          <w:rFonts w:ascii="Times New Roman" w:hAnsi="Times New Roman"/>
          <w:bCs/>
          <w:sz w:val="24"/>
          <w:szCs w:val="24"/>
        </w:rPr>
      </w:pPr>
      <w:r w:rsidRPr="00BB2B2A">
        <w:rPr>
          <w:rFonts w:ascii="Times New Roman" w:hAnsi="Times New Roman"/>
          <w:bCs/>
          <w:sz w:val="24"/>
          <w:szCs w:val="24"/>
        </w:rPr>
        <w:t>Sicurezza: Uno dei target principali dell'implementazione di una base di dati è riuscire a mantenere la consistenza dei dati a fronte di qualsiasi problema che sia il crash di sistema o del database, in modo che i dati siano sempre coerenti con la logica dell'applicazione. Cosa succede se il sistema va in crash mentre è in corso l'operazione di inserimento nel database? Potremmo aver caricato il dato all’interno del filesystem ma non il riferimento nel database. Inoltre, se dovessimo caricare i documenti nel filesystem i file stessi potrebbero essere esposti (accessibili al di fuori del sito), mentre caricandoli nel database i dati non possono essere acceduti se non si hanno i permessi necessari.</w:t>
      </w:r>
    </w:p>
    <w:p w14:paraId="49887F7D" w14:textId="77777777" w:rsidR="00900F4D" w:rsidRPr="00BB2B2A" w:rsidRDefault="00900F4D" w:rsidP="00900F4D">
      <w:pPr>
        <w:pStyle w:val="Nessunaspaziatura"/>
        <w:numPr>
          <w:ilvl w:val="0"/>
          <w:numId w:val="27"/>
        </w:numPr>
        <w:rPr>
          <w:rFonts w:ascii="Times New Roman" w:hAnsi="Times New Roman"/>
          <w:bCs/>
          <w:sz w:val="24"/>
          <w:szCs w:val="24"/>
        </w:rPr>
      </w:pPr>
      <w:r w:rsidRPr="00BB2B2A">
        <w:rPr>
          <w:rFonts w:ascii="Times New Roman" w:hAnsi="Times New Roman"/>
          <w:bCs/>
          <w:sz w:val="24"/>
          <w:szCs w:val="24"/>
        </w:rPr>
        <w:t xml:space="preserve">Backup: Effettuando backup centralizzati in un solo punto si diminuiscono i punti di </w:t>
      </w:r>
      <w:proofErr w:type="spellStart"/>
      <w:r w:rsidRPr="00BB2B2A">
        <w:rPr>
          <w:rFonts w:ascii="Times New Roman" w:hAnsi="Times New Roman"/>
          <w:bCs/>
          <w:sz w:val="24"/>
          <w:szCs w:val="24"/>
        </w:rPr>
        <w:t>failure</w:t>
      </w:r>
      <w:proofErr w:type="spellEnd"/>
      <w:r w:rsidRPr="00BB2B2A">
        <w:rPr>
          <w:rFonts w:ascii="Times New Roman" w:hAnsi="Times New Roman"/>
          <w:bCs/>
          <w:sz w:val="24"/>
          <w:szCs w:val="24"/>
        </w:rPr>
        <w:t>, inoltre, effettuando backup separati di filesystem e database possiamo riscontrare incongruenze quando si va ad effettuare il ripristino dei dati perché quest’ultimi non sono effettuati in contemporanea.</w:t>
      </w:r>
    </w:p>
    <w:p w14:paraId="148FB4F5" w14:textId="77777777" w:rsidR="00900F4D" w:rsidRPr="00BB2B2A" w:rsidRDefault="00900F4D" w:rsidP="00900F4D">
      <w:pPr>
        <w:rPr>
          <w:bCs/>
        </w:rPr>
      </w:pPr>
    </w:p>
    <w:p w14:paraId="681DC69C" w14:textId="77777777" w:rsidR="00900F4D" w:rsidRPr="00BB2B2A" w:rsidRDefault="00900F4D" w:rsidP="00900F4D">
      <w:pPr>
        <w:pStyle w:val="Titolo2"/>
        <w:numPr>
          <w:ilvl w:val="0"/>
          <w:numId w:val="0"/>
        </w:numPr>
        <w:ind w:left="360"/>
        <w:rPr>
          <w:rFonts w:ascii="Segoe UI" w:hAnsi="Segoe UI" w:cs="Segoe UI"/>
          <w:b w:val="0"/>
          <w:color w:val="00B0F0"/>
        </w:rPr>
      </w:pPr>
      <w:bookmarkStart w:id="34" w:name="_Toc90492517"/>
      <w:bookmarkStart w:id="35" w:name="_Toc120285489"/>
      <w:r w:rsidRPr="00BB2B2A">
        <w:rPr>
          <w:rFonts w:ascii="Segoe UI" w:hAnsi="Segoe UI" w:cs="Segoe UI"/>
          <w:b w:val="0"/>
          <w:color w:val="00B0F0"/>
        </w:rPr>
        <w:t>3.5. Controllo degli accessi e sicurezza</w:t>
      </w:r>
      <w:bookmarkEnd w:id="34"/>
      <w:bookmarkEnd w:id="35"/>
    </w:p>
    <w:p w14:paraId="6BE63E0D" w14:textId="7AE75DCC" w:rsidR="00041F80" w:rsidRPr="00041F80" w:rsidRDefault="00900F4D" w:rsidP="00900F4D">
      <w:pPr>
        <w:rPr>
          <w:rFonts w:ascii="Calibri" w:eastAsia="Times New Roman" w:hAnsi="Calibri" w:cs="Calibri"/>
          <w:bCs/>
          <w:kern w:val="0"/>
          <w:sz w:val="22"/>
          <w:szCs w:val="22"/>
        </w:rPr>
      </w:pPr>
      <w:r w:rsidRPr="00BB2B2A">
        <w:rPr>
          <w:rFonts w:ascii="Calibri" w:eastAsia="Times New Roman" w:hAnsi="Calibri" w:cs="Calibri"/>
          <w:bCs/>
          <w:kern w:val="0"/>
          <w:sz w:val="22"/>
          <w:szCs w:val="22"/>
        </w:rPr>
        <w:lastRenderedPageBreak/>
        <w:t>Essendo il sistema formato da tre tipologie di attori, ognuno con funzionalità differenti, si è organizzato all'interno della tabella di accesso globale, in seguito riportata, le operazioni che ogni utente può usufruire </w:t>
      </w:r>
    </w:p>
    <w:tbl>
      <w:tblPr>
        <w:tblpPr w:leftFromText="141" w:rightFromText="141" w:vertAnchor="text" w:horzAnchor="margin" w:tblpXSpec="center" w:tblpY="172"/>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240"/>
        <w:gridCol w:w="3260"/>
        <w:gridCol w:w="3402"/>
      </w:tblGrid>
      <w:tr w:rsidR="00900F4D" w:rsidRPr="00BB2B2A" w14:paraId="3E2F0571" w14:textId="77777777" w:rsidTr="005B30D4">
        <w:trPr>
          <w:trHeight w:val="558"/>
        </w:trPr>
        <w:tc>
          <w:tcPr>
            <w:tcW w:w="1129" w:type="dxa"/>
            <w:tcBorders>
              <w:top w:val="single" w:sz="4" w:space="0" w:color="auto"/>
              <w:left w:val="single" w:sz="4" w:space="0" w:color="auto"/>
              <w:bottom w:val="single" w:sz="4" w:space="0" w:color="auto"/>
              <w:right w:val="single" w:sz="4" w:space="0" w:color="auto"/>
              <w:tl2br w:val="single" w:sz="4" w:space="0" w:color="auto"/>
            </w:tcBorders>
            <w:hideMark/>
          </w:tcPr>
          <w:p w14:paraId="50900BED" w14:textId="19065CAA" w:rsidR="00900F4D" w:rsidRPr="00BB4BF1" w:rsidRDefault="00900F4D" w:rsidP="00BB3613">
            <w:pPr>
              <w:rPr>
                <w:rFonts w:asciiTheme="minorHAnsi" w:hAnsiTheme="minorHAnsi" w:cstheme="minorHAnsi"/>
                <w:bCs/>
              </w:rPr>
            </w:pPr>
            <w:r w:rsidRPr="00BB4BF1">
              <w:rPr>
                <w:rFonts w:asciiTheme="minorHAnsi" w:hAnsiTheme="minorHAnsi" w:cstheme="minorHAnsi"/>
                <w:bCs/>
              </w:rPr>
              <w:t xml:space="preserve">            Attori</w:t>
            </w:r>
          </w:p>
          <w:p w14:paraId="412676B6" w14:textId="77777777" w:rsidR="00900F4D" w:rsidRPr="00BB4BF1" w:rsidRDefault="00900F4D" w:rsidP="00BB3613">
            <w:pPr>
              <w:rPr>
                <w:rFonts w:asciiTheme="minorHAnsi" w:hAnsiTheme="minorHAnsi" w:cstheme="minorHAnsi"/>
                <w:bCs/>
              </w:rPr>
            </w:pPr>
            <w:r w:rsidRPr="00BB4BF1">
              <w:rPr>
                <w:rFonts w:asciiTheme="minorHAnsi" w:hAnsiTheme="minorHAnsi" w:cstheme="minorHAnsi"/>
                <w:bCs/>
              </w:rPr>
              <w:t>Oggetti</w:t>
            </w:r>
          </w:p>
        </w:tc>
        <w:tc>
          <w:tcPr>
            <w:tcW w:w="2240" w:type="dxa"/>
            <w:tcBorders>
              <w:top w:val="single" w:sz="4" w:space="0" w:color="auto"/>
              <w:left w:val="single" w:sz="4" w:space="0" w:color="auto"/>
              <w:bottom w:val="single" w:sz="4" w:space="0" w:color="auto"/>
              <w:right w:val="single" w:sz="4" w:space="0" w:color="auto"/>
            </w:tcBorders>
            <w:hideMark/>
          </w:tcPr>
          <w:p w14:paraId="7BA5085E" w14:textId="77777777" w:rsidR="00900F4D" w:rsidRPr="00BB4BF1" w:rsidRDefault="00900F4D" w:rsidP="00BB3613">
            <w:pPr>
              <w:rPr>
                <w:rFonts w:asciiTheme="minorHAnsi" w:hAnsiTheme="minorHAnsi" w:cstheme="minorHAnsi"/>
                <w:bCs/>
              </w:rPr>
            </w:pPr>
            <w:r w:rsidRPr="00BB4BF1">
              <w:rPr>
                <w:rFonts w:asciiTheme="minorHAnsi" w:hAnsiTheme="minorHAnsi" w:cstheme="minorHAnsi"/>
                <w:bCs/>
              </w:rPr>
              <w:t>Utente non Loggato</w:t>
            </w:r>
          </w:p>
        </w:tc>
        <w:tc>
          <w:tcPr>
            <w:tcW w:w="3260" w:type="dxa"/>
            <w:tcBorders>
              <w:top w:val="single" w:sz="4" w:space="0" w:color="auto"/>
              <w:left w:val="single" w:sz="4" w:space="0" w:color="auto"/>
              <w:bottom w:val="single" w:sz="4" w:space="0" w:color="auto"/>
              <w:right w:val="single" w:sz="4" w:space="0" w:color="auto"/>
            </w:tcBorders>
            <w:hideMark/>
          </w:tcPr>
          <w:p w14:paraId="053EFFB4" w14:textId="77777777" w:rsidR="00900F4D" w:rsidRPr="00BB4BF1" w:rsidRDefault="00900F4D" w:rsidP="00BB3613">
            <w:pPr>
              <w:jc w:val="center"/>
              <w:rPr>
                <w:rFonts w:asciiTheme="minorHAnsi" w:hAnsiTheme="minorHAnsi" w:cstheme="minorHAnsi"/>
                <w:bCs/>
              </w:rPr>
            </w:pPr>
            <w:r w:rsidRPr="00BB4BF1">
              <w:rPr>
                <w:rFonts w:asciiTheme="minorHAnsi" w:hAnsiTheme="minorHAnsi" w:cstheme="minorHAnsi"/>
                <w:bCs/>
              </w:rPr>
              <w:t>Utente Sportivo</w:t>
            </w:r>
          </w:p>
        </w:tc>
        <w:tc>
          <w:tcPr>
            <w:tcW w:w="3402" w:type="dxa"/>
            <w:tcBorders>
              <w:top w:val="single" w:sz="4" w:space="0" w:color="auto"/>
              <w:left w:val="single" w:sz="4" w:space="0" w:color="auto"/>
              <w:bottom w:val="single" w:sz="4" w:space="0" w:color="auto"/>
              <w:right w:val="single" w:sz="4" w:space="0" w:color="auto"/>
            </w:tcBorders>
            <w:hideMark/>
          </w:tcPr>
          <w:p w14:paraId="5CE4521D" w14:textId="77777777" w:rsidR="00900F4D" w:rsidRPr="00BB4BF1" w:rsidRDefault="00900F4D" w:rsidP="00BB3613">
            <w:pPr>
              <w:jc w:val="center"/>
              <w:rPr>
                <w:rFonts w:asciiTheme="minorHAnsi" w:hAnsiTheme="minorHAnsi" w:cstheme="minorHAnsi"/>
                <w:bCs/>
              </w:rPr>
            </w:pPr>
            <w:r w:rsidRPr="00BB4BF1">
              <w:rPr>
                <w:rFonts w:asciiTheme="minorHAnsi" w:hAnsiTheme="minorHAnsi" w:cstheme="minorHAnsi"/>
                <w:bCs/>
              </w:rPr>
              <w:t>Proprietario Struttura Sportiva</w:t>
            </w:r>
          </w:p>
        </w:tc>
      </w:tr>
      <w:tr w:rsidR="00900F4D" w:rsidRPr="00BB2B2A" w14:paraId="351849DA" w14:textId="77777777" w:rsidTr="005B30D4">
        <w:trPr>
          <w:trHeight w:val="1698"/>
        </w:trPr>
        <w:tc>
          <w:tcPr>
            <w:tcW w:w="1129" w:type="dxa"/>
            <w:tcBorders>
              <w:top w:val="single" w:sz="4" w:space="0" w:color="auto"/>
              <w:left w:val="single" w:sz="4" w:space="0" w:color="auto"/>
              <w:bottom w:val="single" w:sz="4" w:space="0" w:color="auto"/>
              <w:right w:val="single" w:sz="4" w:space="0" w:color="auto"/>
            </w:tcBorders>
            <w:hideMark/>
          </w:tcPr>
          <w:p w14:paraId="2CF090E6" w14:textId="77777777" w:rsidR="00900F4D" w:rsidRPr="00BB4BF1" w:rsidRDefault="00900F4D" w:rsidP="00BB3613">
            <w:pPr>
              <w:rPr>
                <w:rFonts w:asciiTheme="minorHAnsi" w:hAnsiTheme="minorHAnsi" w:cstheme="minorHAnsi"/>
                <w:bCs/>
              </w:rPr>
            </w:pPr>
            <w:r w:rsidRPr="00BB4BF1">
              <w:rPr>
                <w:rFonts w:asciiTheme="minorHAnsi" w:hAnsiTheme="minorHAnsi" w:cstheme="minorHAnsi"/>
                <w:bCs/>
              </w:rPr>
              <w:t>Utente</w:t>
            </w:r>
          </w:p>
        </w:tc>
        <w:tc>
          <w:tcPr>
            <w:tcW w:w="2240" w:type="dxa"/>
            <w:tcBorders>
              <w:top w:val="single" w:sz="4" w:space="0" w:color="auto"/>
              <w:left w:val="single" w:sz="4" w:space="0" w:color="auto"/>
              <w:bottom w:val="single" w:sz="4" w:space="0" w:color="auto"/>
              <w:right w:val="single" w:sz="4" w:space="0" w:color="auto"/>
            </w:tcBorders>
            <w:hideMark/>
          </w:tcPr>
          <w:p w14:paraId="23F3A105" w14:textId="77777777" w:rsidR="00900F4D" w:rsidRPr="00BB4BF1" w:rsidRDefault="00900F4D" w:rsidP="00BB3613">
            <w:pPr>
              <w:rPr>
                <w:rFonts w:asciiTheme="minorHAnsi" w:eastAsia="Calibri" w:hAnsiTheme="minorHAnsi" w:cstheme="minorHAnsi"/>
                <w:bCs/>
              </w:rPr>
            </w:pPr>
            <w:proofErr w:type="gramStart"/>
            <w:r w:rsidRPr="00BB4BF1">
              <w:rPr>
                <w:rFonts w:asciiTheme="minorHAnsi" w:hAnsiTheme="minorHAnsi" w:cstheme="minorHAnsi"/>
                <w:bCs/>
              </w:rPr>
              <w:t>Registrazione(</w:t>
            </w:r>
            <w:proofErr w:type="gramEnd"/>
            <w:r w:rsidRPr="00BB4BF1">
              <w:rPr>
                <w:rFonts w:asciiTheme="minorHAnsi" w:hAnsiTheme="minorHAnsi" w:cstheme="minorHAnsi"/>
                <w:bCs/>
              </w:rPr>
              <w:t>)</w:t>
            </w:r>
          </w:p>
          <w:p w14:paraId="54751202" w14:textId="77777777" w:rsidR="00900F4D" w:rsidRPr="00BB4BF1" w:rsidRDefault="00900F4D" w:rsidP="00BB3613">
            <w:pPr>
              <w:rPr>
                <w:rFonts w:asciiTheme="minorHAnsi" w:hAnsiTheme="minorHAnsi" w:cstheme="minorHAnsi"/>
                <w:bCs/>
                <w:kern w:val="2"/>
              </w:rPr>
            </w:pPr>
            <w:proofErr w:type="gramStart"/>
            <w:r w:rsidRPr="00BB4BF1">
              <w:rPr>
                <w:rFonts w:asciiTheme="minorHAnsi" w:hAnsiTheme="minorHAnsi" w:cstheme="minorHAnsi"/>
                <w:bCs/>
              </w:rPr>
              <w:t>Login(</w:t>
            </w:r>
            <w:proofErr w:type="gramEnd"/>
            <w:r w:rsidRPr="00BB4BF1">
              <w:rPr>
                <w:rFonts w:asciiTheme="minorHAnsi" w:hAnsiTheme="minorHAnsi" w:cstheme="minorHAnsi"/>
                <w:bCs/>
              </w:rPr>
              <w:t>)</w:t>
            </w:r>
          </w:p>
        </w:tc>
        <w:tc>
          <w:tcPr>
            <w:tcW w:w="3260" w:type="dxa"/>
            <w:tcBorders>
              <w:top w:val="single" w:sz="4" w:space="0" w:color="auto"/>
              <w:left w:val="single" w:sz="4" w:space="0" w:color="auto"/>
              <w:bottom w:val="single" w:sz="4" w:space="0" w:color="auto"/>
              <w:right w:val="single" w:sz="4" w:space="0" w:color="auto"/>
            </w:tcBorders>
            <w:hideMark/>
          </w:tcPr>
          <w:p w14:paraId="2A40C4B9" w14:textId="77777777" w:rsidR="00900F4D" w:rsidRPr="00BB4BF1" w:rsidRDefault="00900F4D" w:rsidP="00BB3613">
            <w:pPr>
              <w:rPr>
                <w:rFonts w:asciiTheme="minorHAnsi" w:hAnsiTheme="minorHAnsi" w:cstheme="minorHAnsi"/>
                <w:bCs/>
              </w:rPr>
            </w:pPr>
            <w:proofErr w:type="gramStart"/>
            <w:r w:rsidRPr="00BB4BF1">
              <w:rPr>
                <w:rFonts w:asciiTheme="minorHAnsi" w:hAnsiTheme="minorHAnsi" w:cstheme="minorHAnsi"/>
                <w:bCs/>
              </w:rPr>
              <w:t>Logout(</w:t>
            </w:r>
            <w:proofErr w:type="gramEnd"/>
            <w:r w:rsidRPr="00BB4BF1">
              <w:rPr>
                <w:rFonts w:asciiTheme="minorHAnsi" w:hAnsiTheme="minorHAnsi" w:cstheme="minorHAnsi"/>
                <w:bCs/>
              </w:rPr>
              <w:t>)</w:t>
            </w:r>
          </w:p>
          <w:p w14:paraId="11C7B990" w14:textId="77777777" w:rsidR="00900F4D" w:rsidRPr="00BB4BF1" w:rsidRDefault="00900F4D" w:rsidP="00BB3613">
            <w:pPr>
              <w:rPr>
                <w:rFonts w:asciiTheme="minorHAnsi" w:eastAsia="Calibri" w:hAnsiTheme="minorHAnsi" w:cstheme="minorHAnsi"/>
                <w:bCs/>
              </w:rPr>
            </w:pPr>
            <w:proofErr w:type="spellStart"/>
            <w:proofErr w:type="gramStart"/>
            <w:r w:rsidRPr="00BB4BF1">
              <w:rPr>
                <w:rFonts w:asciiTheme="minorHAnsi" w:hAnsiTheme="minorHAnsi" w:cstheme="minorHAnsi"/>
                <w:bCs/>
              </w:rPr>
              <w:t>VisualizzaProfilo</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p w14:paraId="36268050" w14:textId="77777777" w:rsidR="00900F4D" w:rsidRPr="00BB4BF1" w:rsidRDefault="00900F4D" w:rsidP="00BB3613">
            <w:pPr>
              <w:rPr>
                <w:rFonts w:asciiTheme="minorHAnsi" w:hAnsiTheme="minorHAnsi" w:cstheme="minorHAnsi"/>
                <w:bCs/>
                <w:kern w:val="2"/>
              </w:rPr>
            </w:pPr>
            <w:proofErr w:type="spellStart"/>
            <w:proofErr w:type="gramStart"/>
            <w:r w:rsidRPr="00BB4BF1">
              <w:rPr>
                <w:rFonts w:asciiTheme="minorHAnsi" w:hAnsiTheme="minorHAnsi" w:cstheme="minorHAnsi"/>
                <w:bCs/>
              </w:rPr>
              <w:t>ModificaProfilo</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p w14:paraId="7E153CF9" w14:textId="77777777" w:rsidR="00900F4D" w:rsidRPr="00BB4BF1" w:rsidRDefault="00900F4D" w:rsidP="00BB3613">
            <w:pPr>
              <w:rPr>
                <w:rFonts w:asciiTheme="minorHAnsi" w:hAnsiTheme="minorHAnsi" w:cstheme="minorHAnsi"/>
                <w:bCs/>
              </w:rPr>
            </w:pPr>
            <w:proofErr w:type="spellStart"/>
            <w:proofErr w:type="gramStart"/>
            <w:r w:rsidRPr="00BB4BF1">
              <w:rPr>
                <w:rFonts w:asciiTheme="minorHAnsi" w:hAnsiTheme="minorHAnsi" w:cstheme="minorHAnsi"/>
                <w:bCs/>
              </w:rPr>
              <w:t>DisattivaProfilo</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p w14:paraId="0FD11A57" w14:textId="77777777" w:rsidR="00900F4D" w:rsidRPr="00BB4BF1" w:rsidRDefault="00900F4D" w:rsidP="00BB3613">
            <w:pPr>
              <w:rPr>
                <w:rFonts w:asciiTheme="minorHAnsi" w:hAnsiTheme="minorHAnsi" w:cstheme="minorHAnsi"/>
                <w:bCs/>
              </w:rPr>
            </w:pPr>
            <w:proofErr w:type="spellStart"/>
            <w:proofErr w:type="gramStart"/>
            <w:r w:rsidRPr="00BB4BF1">
              <w:rPr>
                <w:rFonts w:asciiTheme="minorHAnsi" w:hAnsiTheme="minorHAnsi" w:cstheme="minorHAnsi"/>
                <w:bCs/>
              </w:rPr>
              <w:t>RecuperoPassword</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tc>
        <w:tc>
          <w:tcPr>
            <w:tcW w:w="3402" w:type="dxa"/>
            <w:tcBorders>
              <w:top w:val="single" w:sz="4" w:space="0" w:color="auto"/>
              <w:left w:val="single" w:sz="4" w:space="0" w:color="auto"/>
              <w:bottom w:val="single" w:sz="4" w:space="0" w:color="auto"/>
              <w:right w:val="single" w:sz="4" w:space="0" w:color="auto"/>
            </w:tcBorders>
            <w:hideMark/>
          </w:tcPr>
          <w:p w14:paraId="63EC3513" w14:textId="77777777" w:rsidR="00900F4D" w:rsidRPr="00BB4BF1" w:rsidRDefault="00900F4D" w:rsidP="00BB3613">
            <w:pPr>
              <w:rPr>
                <w:rFonts w:asciiTheme="minorHAnsi" w:hAnsiTheme="minorHAnsi" w:cstheme="minorHAnsi"/>
                <w:bCs/>
              </w:rPr>
            </w:pPr>
            <w:proofErr w:type="gramStart"/>
            <w:r w:rsidRPr="00BB4BF1">
              <w:rPr>
                <w:rFonts w:asciiTheme="minorHAnsi" w:hAnsiTheme="minorHAnsi" w:cstheme="minorHAnsi"/>
                <w:bCs/>
              </w:rPr>
              <w:t>Logout(</w:t>
            </w:r>
            <w:proofErr w:type="gramEnd"/>
            <w:r w:rsidRPr="00BB4BF1">
              <w:rPr>
                <w:rFonts w:asciiTheme="minorHAnsi" w:hAnsiTheme="minorHAnsi" w:cstheme="minorHAnsi"/>
                <w:bCs/>
              </w:rPr>
              <w:t>)</w:t>
            </w:r>
          </w:p>
          <w:p w14:paraId="77BCFFF4" w14:textId="77777777" w:rsidR="00900F4D" w:rsidRPr="00BB4BF1" w:rsidRDefault="00900F4D" w:rsidP="00BB3613">
            <w:pPr>
              <w:rPr>
                <w:rFonts w:asciiTheme="minorHAnsi" w:eastAsia="Calibri" w:hAnsiTheme="minorHAnsi" w:cstheme="minorHAnsi"/>
                <w:bCs/>
              </w:rPr>
            </w:pPr>
            <w:proofErr w:type="spellStart"/>
            <w:proofErr w:type="gramStart"/>
            <w:r w:rsidRPr="00BB4BF1">
              <w:rPr>
                <w:rFonts w:asciiTheme="minorHAnsi" w:hAnsiTheme="minorHAnsi" w:cstheme="minorHAnsi"/>
                <w:bCs/>
              </w:rPr>
              <w:t>VisualizzaProfilo</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p w14:paraId="28B41C9E" w14:textId="77777777" w:rsidR="00900F4D" w:rsidRPr="00BB4BF1" w:rsidRDefault="00900F4D" w:rsidP="00BB3613">
            <w:pPr>
              <w:rPr>
                <w:rFonts w:asciiTheme="minorHAnsi" w:hAnsiTheme="minorHAnsi" w:cstheme="minorHAnsi"/>
                <w:bCs/>
                <w:kern w:val="2"/>
              </w:rPr>
            </w:pPr>
            <w:proofErr w:type="spellStart"/>
            <w:proofErr w:type="gramStart"/>
            <w:r w:rsidRPr="00BB4BF1">
              <w:rPr>
                <w:rFonts w:asciiTheme="minorHAnsi" w:hAnsiTheme="minorHAnsi" w:cstheme="minorHAnsi"/>
                <w:bCs/>
              </w:rPr>
              <w:t>ModificaProfilo</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p w14:paraId="20BA9F4F" w14:textId="77777777" w:rsidR="00900F4D" w:rsidRPr="00BB4BF1" w:rsidRDefault="00900F4D" w:rsidP="00BB3613">
            <w:pPr>
              <w:rPr>
                <w:rFonts w:asciiTheme="minorHAnsi" w:hAnsiTheme="minorHAnsi" w:cstheme="minorHAnsi"/>
                <w:bCs/>
              </w:rPr>
            </w:pPr>
            <w:proofErr w:type="spellStart"/>
            <w:proofErr w:type="gramStart"/>
            <w:r w:rsidRPr="00BB4BF1">
              <w:rPr>
                <w:rFonts w:asciiTheme="minorHAnsi" w:hAnsiTheme="minorHAnsi" w:cstheme="minorHAnsi"/>
                <w:bCs/>
              </w:rPr>
              <w:t>DisattivaProfilo</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p w14:paraId="327E5F3C" w14:textId="77777777" w:rsidR="00900F4D" w:rsidRPr="00BB4BF1" w:rsidRDefault="00900F4D" w:rsidP="00BB3613">
            <w:pPr>
              <w:rPr>
                <w:rFonts w:asciiTheme="minorHAnsi" w:hAnsiTheme="minorHAnsi" w:cstheme="minorHAnsi"/>
                <w:bCs/>
              </w:rPr>
            </w:pPr>
            <w:proofErr w:type="spellStart"/>
            <w:proofErr w:type="gramStart"/>
            <w:r w:rsidRPr="00BB4BF1">
              <w:rPr>
                <w:rFonts w:asciiTheme="minorHAnsi" w:hAnsiTheme="minorHAnsi" w:cstheme="minorHAnsi"/>
                <w:bCs/>
              </w:rPr>
              <w:t>RecuperoPassword</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tc>
      </w:tr>
      <w:tr w:rsidR="00900F4D" w:rsidRPr="00BB2B2A" w14:paraId="15A33CF3" w14:textId="77777777" w:rsidTr="005B30D4">
        <w:trPr>
          <w:trHeight w:val="1711"/>
        </w:trPr>
        <w:tc>
          <w:tcPr>
            <w:tcW w:w="1129" w:type="dxa"/>
            <w:tcBorders>
              <w:top w:val="single" w:sz="4" w:space="0" w:color="auto"/>
              <w:left w:val="single" w:sz="4" w:space="0" w:color="auto"/>
              <w:bottom w:val="single" w:sz="4" w:space="0" w:color="auto"/>
              <w:right w:val="single" w:sz="4" w:space="0" w:color="auto"/>
            </w:tcBorders>
            <w:hideMark/>
          </w:tcPr>
          <w:p w14:paraId="7FD60DDA" w14:textId="77777777" w:rsidR="00900F4D" w:rsidRPr="00BB4BF1" w:rsidRDefault="00900F4D" w:rsidP="00BB3613">
            <w:pPr>
              <w:rPr>
                <w:rFonts w:asciiTheme="minorHAnsi" w:hAnsiTheme="minorHAnsi" w:cstheme="minorHAnsi"/>
                <w:bCs/>
              </w:rPr>
            </w:pPr>
            <w:r w:rsidRPr="00BB4BF1">
              <w:rPr>
                <w:rFonts w:asciiTheme="minorHAnsi" w:hAnsiTheme="minorHAnsi" w:cstheme="minorHAnsi"/>
                <w:bCs/>
              </w:rPr>
              <w:t>Campi</w:t>
            </w:r>
          </w:p>
        </w:tc>
        <w:tc>
          <w:tcPr>
            <w:tcW w:w="2240" w:type="dxa"/>
            <w:tcBorders>
              <w:top w:val="single" w:sz="4" w:space="0" w:color="auto"/>
              <w:left w:val="single" w:sz="4" w:space="0" w:color="auto"/>
              <w:bottom w:val="single" w:sz="4" w:space="0" w:color="auto"/>
              <w:right w:val="single" w:sz="4" w:space="0" w:color="auto"/>
            </w:tcBorders>
          </w:tcPr>
          <w:p w14:paraId="51DE6658" w14:textId="77777777" w:rsidR="00900F4D" w:rsidRPr="00BB4BF1" w:rsidRDefault="00900F4D" w:rsidP="00BB3613">
            <w:pPr>
              <w:rPr>
                <w:rFonts w:asciiTheme="minorHAnsi" w:hAnsiTheme="minorHAnsi" w:cstheme="minorHAnsi"/>
                <w:bCs/>
              </w:rPr>
            </w:pPr>
          </w:p>
        </w:tc>
        <w:tc>
          <w:tcPr>
            <w:tcW w:w="3260" w:type="dxa"/>
            <w:tcBorders>
              <w:top w:val="single" w:sz="4" w:space="0" w:color="auto"/>
              <w:left w:val="single" w:sz="4" w:space="0" w:color="auto"/>
              <w:bottom w:val="single" w:sz="4" w:space="0" w:color="auto"/>
              <w:right w:val="single" w:sz="4" w:space="0" w:color="auto"/>
            </w:tcBorders>
            <w:hideMark/>
          </w:tcPr>
          <w:p w14:paraId="5C092B70" w14:textId="77777777" w:rsidR="00900F4D" w:rsidRPr="00BB4BF1" w:rsidRDefault="00900F4D" w:rsidP="00BB3613">
            <w:pPr>
              <w:rPr>
                <w:rFonts w:asciiTheme="minorHAnsi" w:hAnsiTheme="minorHAnsi" w:cstheme="minorHAnsi"/>
                <w:bCs/>
              </w:rPr>
            </w:pPr>
          </w:p>
        </w:tc>
        <w:tc>
          <w:tcPr>
            <w:tcW w:w="3402" w:type="dxa"/>
            <w:tcBorders>
              <w:top w:val="single" w:sz="4" w:space="0" w:color="auto"/>
              <w:left w:val="single" w:sz="4" w:space="0" w:color="auto"/>
              <w:bottom w:val="single" w:sz="4" w:space="0" w:color="auto"/>
              <w:right w:val="single" w:sz="4" w:space="0" w:color="auto"/>
            </w:tcBorders>
            <w:hideMark/>
          </w:tcPr>
          <w:p w14:paraId="66D44FFC" w14:textId="77777777" w:rsidR="00900F4D" w:rsidRPr="00BB4BF1" w:rsidRDefault="00900F4D" w:rsidP="00BB3613">
            <w:pPr>
              <w:rPr>
                <w:rFonts w:asciiTheme="minorHAnsi" w:hAnsiTheme="minorHAnsi" w:cstheme="minorHAnsi"/>
                <w:bCs/>
              </w:rPr>
            </w:pPr>
            <w:proofErr w:type="spellStart"/>
            <w:proofErr w:type="gramStart"/>
            <w:r w:rsidRPr="00BB4BF1">
              <w:rPr>
                <w:rFonts w:asciiTheme="minorHAnsi" w:hAnsiTheme="minorHAnsi" w:cstheme="minorHAnsi"/>
                <w:bCs/>
              </w:rPr>
              <w:t>CreazioneCampoSportivo</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p w14:paraId="7A0D70C0" w14:textId="77777777" w:rsidR="00900F4D" w:rsidRPr="00BB4BF1" w:rsidRDefault="00900F4D" w:rsidP="00BB3613">
            <w:pPr>
              <w:rPr>
                <w:rFonts w:asciiTheme="minorHAnsi" w:hAnsiTheme="minorHAnsi" w:cstheme="minorHAnsi"/>
                <w:bCs/>
              </w:rPr>
            </w:pPr>
            <w:proofErr w:type="spellStart"/>
            <w:proofErr w:type="gramStart"/>
            <w:r w:rsidRPr="00BB4BF1">
              <w:rPr>
                <w:rFonts w:asciiTheme="minorHAnsi" w:hAnsiTheme="minorHAnsi" w:cstheme="minorHAnsi"/>
                <w:bCs/>
              </w:rPr>
              <w:t>ModificaCampoSportivo</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p w14:paraId="70AB7FC4" w14:textId="77777777" w:rsidR="00900F4D" w:rsidRPr="00BB4BF1" w:rsidRDefault="00900F4D" w:rsidP="00BB3613">
            <w:pPr>
              <w:rPr>
                <w:rFonts w:asciiTheme="minorHAnsi" w:hAnsiTheme="minorHAnsi" w:cstheme="minorHAnsi"/>
                <w:bCs/>
              </w:rPr>
            </w:pPr>
            <w:proofErr w:type="spellStart"/>
            <w:proofErr w:type="gramStart"/>
            <w:r w:rsidRPr="00BB4BF1">
              <w:rPr>
                <w:rFonts w:asciiTheme="minorHAnsi" w:hAnsiTheme="minorHAnsi" w:cstheme="minorHAnsi"/>
                <w:bCs/>
              </w:rPr>
              <w:t>EliminaCampoSportivo</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p w14:paraId="7E517284" w14:textId="77777777" w:rsidR="00900F4D" w:rsidRPr="00BB4BF1" w:rsidRDefault="00900F4D" w:rsidP="00BB3613">
            <w:pPr>
              <w:rPr>
                <w:rFonts w:asciiTheme="minorHAnsi" w:hAnsiTheme="minorHAnsi" w:cstheme="minorHAnsi"/>
                <w:bCs/>
              </w:rPr>
            </w:pPr>
            <w:proofErr w:type="spellStart"/>
            <w:proofErr w:type="gramStart"/>
            <w:r w:rsidRPr="00BB4BF1">
              <w:rPr>
                <w:rFonts w:asciiTheme="minorHAnsi" w:hAnsiTheme="minorHAnsi" w:cstheme="minorHAnsi"/>
                <w:bCs/>
              </w:rPr>
              <w:t>MostraCampiSportivi</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tc>
      </w:tr>
      <w:tr w:rsidR="00900F4D" w:rsidRPr="00BB2B2A" w14:paraId="1DA11A86" w14:textId="77777777" w:rsidTr="005B30D4">
        <w:trPr>
          <w:trHeight w:val="2971"/>
        </w:trPr>
        <w:tc>
          <w:tcPr>
            <w:tcW w:w="1129" w:type="dxa"/>
            <w:tcBorders>
              <w:top w:val="single" w:sz="4" w:space="0" w:color="auto"/>
              <w:left w:val="single" w:sz="4" w:space="0" w:color="auto"/>
              <w:bottom w:val="single" w:sz="4" w:space="0" w:color="auto"/>
              <w:right w:val="single" w:sz="4" w:space="0" w:color="auto"/>
            </w:tcBorders>
            <w:hideMark/>
          </w:tcPr>
          <w:p w14:paraId="3265E7A8" w14:textId="77777777" w:rsidR="00900F4D" w:rsidRPr="00BB4BF1" w:rsidRDefault="00900F4D" w:rsidP="00BB3613">
            <w:pPr>
              <w:rPr>
                <w:rFonts w:asciiTheme="minorHAnsi" w:hAnsiTheme="minorHAnsi" w:cstheme="minorHAnsi"/>
                <w:bCs/>
              </w:rPr>
            </w:pPr>
            <w:r w:rsidRPr="00BB4BF1">
              <w:rPr>
                <w:rFonts w:asciiTheme="minorHAnsi" w:hAnsiTheme="minorHAnsi" w:cstheme="minorHAnsi"/>
                <w:bCs/>
              </w:rPr>
              <w:t>Evento</w:t>
            </w:r>
          </w:p>
        </w:tc>
        <w:tc>
          <w:tcPr>
            <w:tcW w:w="2240" w:type="dxa"/>
            <w:tcBorders>
              <w:top w:val="single" w:sz="4" w:space="0" w:color="auto"/>
              <w:left w:val="single" w:sz="4" w:space="0" w:color="auto"/>
              <w:bottom w:val="single" w:sz="4" w:space="0" w:color="auto"/>
              <w:right w:val="single" w:sz="4" w:space="0" w:color="auto"/>
            </w:tcBorders>
          </w:tcPr>
          <w:p w14:paraId="0A74E669" w14:textId="7F05BD7A" w:rsidR="00900F4D" w:rsidRPr="00BB4BF1" w:rsidRDefault="005B30D4" w:rsidP="005B30D4">
            <w:pPr>
              <w:rPr>
                <w:rFonts w:asciiTheme="minorHAnsi" w:hAnsiTheme="minorHAnsi" w:cstheme="minorHAnsi"/>
                <w:bCs/>
              </w:rPr>
            </w:pPr>
            <w:proofErr w:type="spellStart"/>
            <w:r w:rsidRPr="00BB4BF1">
              <w:rPr>
                <w:rFonts w:asciiTheme="minorHAnsi" w:hAnsiTheme="minorHAnsi" w:cstheme="minorHAnsi"/>
                <w:bCs/>
              </w:rPr>
              <w:t>RicercaEventi</w:t>
            </w:r>
            <w:proofErr w:type="spellEnd"/>
            <w:proofErr w:type="gramStart"/>
            <w:r w:rsidRPr="00BB4BF1">
              <w:rPr>
                <w:rFonts w:asciiTheme="minorHAnsi" w:hAnsiTheme="minorHAnsi" w:cstheme="minorHAnsi"/>
                <w:bCs/>
              </w:rPr>
              <w:t>()</w:t>
            </w:r>
            <w:proofErr w:type="spellStart"/>
            <w:r w:rsidRPr="00BB4BF1">
              <w:rPr>
                <w:rFonts w:asciiTheme="minorHAnsi" w:hAnsiTheme="minorHAnsi" w:cstheme="minorHAnsi"/>
                <w:bCs/>
              </w:rPr>
              <w:t>RicercaStrutturaSportivaOspitante</w:t>
            </w:r>
            <w:proofErr w:type="spellEnd"/>
            <w:proofErr w:type="gramEnd"/>
            <w:r w:rsidRPr="00BB4BF1">
              <w:rPr>
                <w:rFonts w:asciiTheme="minorHAnsi" w:hAnsiTheme="minorHAnsi" w:cstheme="minorHAnsi"/>
                <w:bCs/>
              </w:rPr>
              <w:t>()</w:t>
            </w:r>
          </w:p>
        </w:tc>
        <w:tc>
          <w:tcPr>
            <w:tcW w:w="3260" w:type="dxa"/>
            <w:tcBorders>
              <w:top w:val="single" w:sz="4" w:space="0" w:color="auto"/>
              <w:left w:val="single" w:sz="4" w:space="0" w:color="auto"/>
              <w:bottom w:val="single" w:sz="4" w:space="0" w:color="auto"/>
              <w:right w:val="single" w:sz="4" w:space="0" w:color="auto"/>
            </w:tcBorders>
            <w:hideMark/>
          </w:tcPr>
          <w:p w14:paraId="41B7FD78" w14:textId="77777777" w:rsidR="00900F4D" w:rsidRPr="00BB4BF1" w:rsidRDefault="00900F4D" w:rsidP="00BB3613">
            <w:pPr>
              <w:rPr>
                <w:rFonts w:asciiTheme="minorHAnsi" w:hAnsiTheme="minorHAnsi" w:cstheme="minorHAnsi"/>
                <w:bCs/>
              </w:rPr>
            </w:pPr>
            <w:proofErr w:type="spellStart"/>
            <w:proofErr w:type="gramStart"/>
            <w:r w:rsidRPr="00BB4BF1">
              <w:rPr>
                <w:rFonts w:asciiTheme="minorHAnsi" w:hAnsiTheme="minorHAnsi" w:cstheme="minorHAnsi"/>
                <w:bCs/>
              </w:rPr>
              <w:t>CreazioneEventoSportivo</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p w14:paraId="4A83CEB1" w14:textId="77777777" w:rsidR="00900F4D" w:rsidRPr="00BB4BF1" w:rsidRDefault="00900F4D" w:rsidP="00BB3613">
            <w:pPr>
              <w:rPr>
                <w:rFonts w:asciiTheme="minorHAnsi" w:hAnsiTheme="minorHAnsi" w:cstheme="minorHAnsi"/>
                <w:bCs/>
              </w:rPr>
            </w:pPr>
            <w:proofErr w:type="spellStart"/>
            <w:proofErr w:type="gramStart"/>
            <w:r w:rsidRPr="00BB4BF1">
              <w:rPr>
                <w:rFonts w:asciiTheme="minorHAnsi" w:hAnsiTheme="minorHAnsi" w:cstheme="minorHAnsi"/>
                <w:bCs/>
              </w:rPr>
              <w:t>ModificaEventoSportivo</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p w14:paraId="3D9D3DEF" w14:textId="77777777" w:rsidR="00900F4D" w:rsidRPr="00BB4BF1" w:rsidRDefault="00900F4D" w:rsidP="00BB3613">
            <w:pPr>
              <w:rPr>
                <w:rFonts w:asciiTheme="minorHAnsi" w:hAnsiTheme="minorHAnsi" w:cstheme="minorHAnsi"/>
                <w:bCs/>
              </w:rPr>
            </w:pPr>
            <w:proofErr w:type="spellStart"/>
            <w:proofErr w:type="gramStart"/>
            <w:r w:rsidRPr="00BB4BF1">
              <w:rPr>
                <w:rFonts w:asciiTheme="minorHAnsi" w:hAnsiTheme="minorHAnsi" w:cstheme="minorHAnsi"/>
                <w:bCs/>
              </w:rPr>
              <w:t>EliminaEventoSportivo</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p w14:paraId="545DC74D" w14:textId="77777777" w:rsidR="00900F4D" w:rsidRPr="00BB4BF1" w:rsidRDefault="00900F4D" w:rsidP="00BB3613">
            <w:pPr>
              <w:rPr>
                <w:rFonts w:asciiTheme="minorHAnsi" w:hAnsiTheme="minorHAnsi" w:cstheme="minorHAnsi"/>
                <w:bCs/>
              </w:rPr>
            </w:pPr>
            <w:proofErr w:type="spellStart"/>
            <w:proofErr w:type="gramStart"/>
            <w:r w:rsidRPr="00BB4BF1">
              <w:rPr>
                <w:rFonts w:asciiTheme="minorHAnsi" w:hAnsiTheme="minorHAnsi" w:cstheme="minorHAnsi"/>
                <w:bCs/>
              </w:rPr>
              <w:t>MostraEventoSportivo</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p w14:paraId="2CB3A7C5" w14:textId="77777777" w:rsidR="00900F4D" w:rsidRPr="00BB4BF1" w:rsidRDefault="00900F4D" w:rsidP="00BB3613">
            <w:pPr>
              <w:rPr>
                <w:rFonts w:asciiTheme="minorHAnsi" w:hAnsiTheme="minorHAnsi" w:cstheme="minorHAnsi"/>
                <w:bCs/>
              </w:rPr>
            </w:pPr>
            <w:proofErr w:type="spellStart"/>
            <w:proofErr w:type="gramStart"/>
            <w:r w:rsidRPr="00BB4BF1">
              <w:rPr>
                <w:rFonts w:asciiTheme="minorHAnsi" w:hAnsiTheme="minorHAnsi" w:cstheme="minorHAnsi"/>
                <w:bCs/>
              </w:rPr>
              <w:t>RicercaEventi</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p w14:paraId="0337FF65" w14:textId="77777777" w:rsidR="00900F4D" w:rsidRPr="00BB4BF1" w:rsidRDefault="00900F4D" w:rsidP="00BB3613">
            <w:pPr>
              <w:rPr>
                <w:rFonts w:asciiTheme="minorHAnsi" w:hAnsiTheme="minorHAnsi" w:cstheme="minorHAnsi"/>
                <w:bCs/>
              </w:rPr>
            </w:pPr>
            <w:proofErr w:type="spellStart"/>
            <w:proofErr w:type="gramStart"/>
            <w:r w:rsidRPr="00BB4BF1">
              <w:rPr>
                <w:rFonts w:asciiTheme="minorHAnsi" w:hAnsiTheme="minorHAnsi" w:cstheme="minorHAnsi"/>
                <w:bCs/>
              </w:rPr>
              <w:t>RicercaEventiVicinanze</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p w14:paraId="164D7C78" w14:textId="77777777" w:rsidR="00900F4D" w:rsidRPr="00BB4BF1" w:rsidRDefault="00900F4D" w:rsidP="00BB3613">
            <w:pPr>
              <w:rPr>
                <w:rFonts w:asciiTheme="minorHAnsi" w:hAnsiTheme="minorHAnsi" w:cstheme="minorHAnsi"/>
                <w:bCs/>
              </w:rPr>
            </w:pPr>
            <w:proofErr w:type="spellStart"/>
            <w:proofErr w:type="gramStart"/>
            <w:r w:rsidRPr="00BB4BF1">
              <w:rPr>
                <w:rFonts w:asciiTheme="minorHAnsi" w:hAnsiTheme="minorHAnsi" w:cstheme="minorHAnsi"/>
                <w:bCs/>
              </w:rPr>
              <w:t>RicercaStrutturaSportivaOspitante</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tc>
        <w:tc>
          <w:tcPr>
            <w:tcW w:w="3402" w:type="dxa"/>
            <w:tcBorders>
              <w:top w:val="single" w:sz="4" w:space="0" w:color="auto"/>
              <w:left w:val="single" w:sz="4" w:space="0" w:color="auto"/>
              <w:bottom w:val="single" w:sz="4" w:space="0" w:color="auto"/>
              <w:right w:val="single" w:sz="4" w:space="0" w:color="auto"/>
            </w:tcBorders>
            <w:hideMark/>
          </w:tcPr>
          <w:p w14:paraId="35ACB29B" w14:textId="77777777" w:rsidR="00900F4D" w:rsidRPr="00BB4BF1" w:rsidRDefault="00900F4D" w:rsidP="00BB3613">
            <w:pPr>
              <w:rPr>
                <w:rFonts w:asciiTheme="minorHAnsi" w:hAnsiTheme="minorHAnsi" w:cstheme="minorHAnsi"/>
                <w:bCs/>
              </w:rPr>
            </w:pPr>
            <w:proofErr w:type="spellStart"/>
            <w:proofErr w:type="gramStart"/>
            <w:r w:rsidRPr="00BB4BF1">
              <w:rPr>
                <w:rFonts w:asciiTheme="minorHAnsi" w:hAnsiTheme="minorHAnsi" w:cstheme="minorHAnsi"/>
                <w:bCs/>
              </w:rPr>
              <w:t>MostraEventoSportivo</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p w14:paraId="3D4CB8D4" w14:textId="77777777" w:rsidR="00900F4D" w:rsidRPr="00BB4BF1" w:rsidRDefault="00900F4D" w:rsidP="00BB3613">
            <w:pPr>
              <w:rPr>
                <w:rFonts w:asciiTheme="minorHAnsi" w:hAnsiTheme="minorHAnsi" w:cstheme="minorHAnsi"/>
                <w:bCs/>
              </w:rPr>
            </w:pPr>
            <w:proofErr w:type="spellStart"/>
            <w:proofErr w:type="gramStart"/>
            <w:r w:rsidRPr="00BB4BF1">
              <w:rPr>
                <w:rFonts w:asciiTheme="minorHAnsi" w:hAnsiTheme="minorHAnsi" w:cstheme="minorHAnsi"/>
                <w:bCs/>
              </w:rPr>
              <w:t>ModificaStatoEventoSportivo</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p w14:paraId="435B72A9" w14:textId="77777777" w:rsidR="00900F4D" w:rsidRPr="00BB4BF1" w:rsidRDefault="00900F4D" w:rsidP="00BB3613">
            <w:pPr>
              <w:rPr>
                <w:rFonts w:asciiTheme="minorHAnsi" w:hAnsiTheme="minorHAnsi" w:cstheme="minorHAnsi"/>
                <w:bCs/>
              </w:rPr>
            </w:pPr>
            <w:proofErr w:type="spellStart"/>
            <w:proofErr w:type="gramStart"/>
            <w:r w:rsidRPr="00BB4BF1">
              <w:rPr>
                <w:rFonts w:asciiTheme="minorHAnsi" w:hAnsiTheme="minorHAnsi" w:cstheme="minorHAnsi"/>
                <w:bCs/>
              </w:rPr>
              <w:t>RicercaEventi</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p w14:paraId="264A8879" w14:textId="77777777" w:rsidR="00900F4D" w:rsidRPr="00BB4BF1" w:rsidRDefault="00900F4D" w:rsidP="00BB3613">
            <w:pPr>
              <w:rPr>
                <w:rFonts w:asciiTheme="minorHAnsi" w:hAnsiTheme="minorHAnsi" w:cstheme="minorHAnsi"/>
                <w:bCs/>
              </w:rPr>
            </w:pPr>
            <w:proofErr w:type="spellStart"/>
            <w:proofErr w:type="gramStart"/>
            <w:r w:rsidRPr="00BB4BF1">
              <w:rPr>
                <w:rFonts w:asciiTheme="minorHAnsi" w:hAnsiTheme="minorHAnsi" w:cstheme="minorHAnsi"/>
                <w:bCs/>
              </w:rPr>
              <w:t>RicercaEventiVicinanze</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p w14:paraId="146263F3" w14:textId="77777777" w:rsidR="00900F4D" w:rsidRPr="00BB4BF1" w:rsidRDefault="00900F4D" w:rsidP="00BB3613">
            <w:pPr>
              <w:rPr>
                <w:rFonts w:asciiTheme="minorHAnsi" w:hAnsiTheme="minorHAnsi" w:cstheme="minorHAnsi"/>
                <w:bCs/>
              </w:rPr>
            </w:pPr>
            <w:proofErr w:type="spellStart"/>
            <w:proofErr w:type="gramStart"/>
            <w:r w:rsidRPr="00BB4BF1">
              <w:rPr>
                <w:rFonts w:asciiTheme="minorHAnsi" w:hAnsiTheme="minorHAnsi" w:cstheme="minorHAnsi"/>
                <w:bCs/>
              </w:rPr>
              <w:t>RicercaStrutturaSportivaOspitante</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tc>
      </w:tr>
      <w:tr w:rsidR="00900F4D" w:rsidRPr="00BB2B2A" w14:paraId="37EF1C30" w14:textId="77777777" w:rsidTr="005B30D4">
        <w:trPr>
          <w:trHeight w:val="695"/>
        </w:trPr>
        <w:tc>
          <w:tcPr>
            <w:tcW w:w="1129" w:type="dxa"/>
            <w:tcBorders>
              <w:top w:val="single" w:sz="4" w:space="0" w:color="auto"/>
              <w:left w:val="single" w:sz="4" w:space="0" w:color="auto"/>
              <w:bottom w:val="single" w:sz="4" w:space="0" w:color="auto"/>
              <w:right w:val="single" w:sz="4" w:space="0" w:color="auto"/>
            </w:tcBorders>
            <w:hideMark/>
          </w:tcPr>
          <w:p w14:paraId="488357D4" w14:textId="77777777" w:rsidR="00900F4D" w:rsidRPr="00BB4BF1" w:rsidRDefault="00900F4D" w:rsidP="00BB3613">
            <w:pPr>
              <w:rPr>
                <w:rFonts w:asciiTheme="minorHAnsi" w:hAnsiTheme="minorHAnsi" w:cstheme="minorHAnsi"/>
                <w:bCs/>
              </w:rPr>
            </w:pPr>
            <w:r w:rsidRPr="00BB4BF1">
              <w:rPr>
                <w:rFonts w:asciiTheme="minorHAnsi" w:hAnsiTheme="minorHAnsi" w:cstheme="minorHAnsi"/>
                <w:bCs/>
              </w:rPr>
              <w:t>Fascia Oraria</w:t>
            </w:r>
          </w:p>
        </w:tc>
        <w:tc>
          <w:tcPr>
            <w:tcW w:w="2240" w:type="dxa"/>
            <w:tcBorders>
              <w:top w:val="single" w:sz="4" w:space="0" w:color="auto"/>
              <w:left w:val="single" w:sz="4" w:space="0" w:color="auto"/>
              <w:bottom w:val="single" w:sz="4" w:space="0" w:color="auto"/>
              <w:right w:val="single" w:sz="4" w:space="0" w:color="auto"/>
            </w:tcBorders>
          </w:tcPr>
          <w:p w14:paraId="71CD2EFD" w14:textId="77777777" w:rsidR="00900F4D" w:rsidRPr="00BB4BF1" w:rsidRDefault="00900F4D" w:rsidP="00BB3613">
            <w:pPr>
              <w:rPr>
                <w:rFonts w:asciiTheme="minorHAnsi" w:hAnsiTheme="minorHAnsi" w:cstheme="minorHAnsi"/>
                <w:bCs/>
              </w:rPr>
            </w:pPr>
          </w:p>
        </w:tc>
        <w:tc>
          <w:tcPr>
            <w:tcW w:w="3260" w:type="dxa"/>
            <w:tcBorders>
              <w:top w:val="single" w:sz="4" w:space="0" w:color="auto"/>
              <w:left w:val="single" w:sz="4" w:space="0" w:color="auto"/>
              <w:bottom w:val="single" w:sz="4" w:space="0" w:color="auto"/>
              <w:right w:val="single" w:sz="4" w:space="0" w:color="auto"/>
            </w:tcBorders>
          </w:tcPr>
          <w:p w14:paraId="67908AFB" w14:textId="77777777" w:rsidR="00900F4D" w:rsidRPr="00BB4BF1" w:rsidRDefault="00900F4D" w:rsidP="00BB3613">
            <w:pPr>
              <w:rPr>
                <w:rFonts w:asciiTheme="minorHAnsi" w:hAnsiTheme="minorHAnsi" w:cstheme="minorHAnsi"/>
                <w:bCs/>
              </w:rPr>
            </w:pPr>
          </w:p>
        </w:tc>
        <w:tc>
          <w:tcPr>
            <w:tcW w:w="3402" w:type="dxa"/>
            <w:tcBorders>
              <w:top w:val="single" w:sz="4" w:space="0" w:color="auto"/>
              <w:left w:val="single" w:sz="4" w:space="0" w:color="auto"/>
              <w:bottom w:val="single" w:sz="4" w:space="0" w:color="auto"/>
              <w:right w:val="single" w:sz="4" w:space="0" w:color="auto"/>
            </w:tcBorders>
            <w:hideMark/>
          </w:tcPr>
          <w:p w14:paraId="2F30AEC1" w14:textId="77777777" w:rsidR="00900F4D" w:rsidRPr="00BB4BF1" w:rsidRDefault="00900F4D" w:rsidP="00BB3613">
            <w:pPr>
              <w:rPr>
                <w:rFonts w:asciiTheme="minorHAnsi" w:hAnsiTheme="minorHAnsi" w:cstheme="minorHAnsi"/>
                <w:bCs/>
              </w:rPr>
            </w:pPr>
            <w:proofErr w:type="spellStart"/>
            <w:proofErr w:type="gramStart"/>
            <w:r w:rsidRPr="00BB4BF1">
              <w:rPr>
                <w:rFonts w:asciiTheme="minorHAnsi" w:hAnsiTheme="minorHAnsi" w:cstheme="minorHAnsi"/>
                <w:bCs/>
              </w:rPr>
              <w:t>CreazioneFasciaOrariaCampo</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p w14:paraId="79ACE758" w14:textId="77777777" w:rsidR="00900F4D" w:rsidRPr="00BB4BF1" w:rsidRDefault="00900F4D" w:rsidP="00BB3613">
            <w:pPr>
              <w:rPr>
                <w:rFonts w:asciiTheme="minorHAnsi" w:hAnsiTheme="minorHAnsi" w:cstheme="minorHAnsi"/>
                <w:bCs/>
              </w:rPr>
            </w:pPr>
            <w:proofErr w:type="spellStart"/>
            <w:proofErr w:type="gramStart"/>
            <w:r w:rsidRPr="00BB4BF1">
              <w:rPr>
                <w:rFonts w:asciiTheme="minorHAnsi" w:hAnsiTheme="minorHAnsi" w:cstheme="minorHAnsi"/>
                <w:bCs/>
              </w:rPr>
              <w:t>ModificaFasciaOrariaCampo</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p w14:paraId="793414E0" w14:textId="77777777" w:rsidR="00900F4D" w:rsidRPr="00BB4BF1" w:rsidRDefault="00900F4D" w:rsidP="00BB3613">
            <w:pPr>
              <w:rPr>
                <w:rFonts w:asciiTheme="minorHAnsi" w:hAnsiTheme="minorHAnsi" w:cstheme="minorHAnsi"/>
                <w:bCs/>
              </w:rPr>
            </w:pPr>
            <w:proofErr w:type="spellStart"/>
            <w:proofErr w:type="gramStart"/>
            <w:r w:rsidRPr="00BB4BF1">
              <w:rPr>
                <w:rFonts w:asciiTheme="minorHAnsi" w:hAnsiTheme="minorHAnsi" w:cstheme="minorHAnsi"/>
                <w:bCs/>
              </w:rPr>
              <w:t>EliminaFasciaOrariaCampo</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p w14:paraId="5E11C398" w14:textId="77777777" w:rsidR="00900F4D" w:rsidRPr="00BB4BF1" w:rsidRDefault="00900F4D" w:rsidP="00BB3613">
            <w:pPr>
              <w:rPr>
                <w:rFonts w:asciiTheme="minorHAnsi" w:hAnsiTheme="minorHAnsi" w:cstheme="minorHAnsi"/>
                <w:bCs/>
              </w:rPr>
            </w:pPr>
            <w:proofErr w:type="spellStart"/>
            <w:proofErr w:type="gramStart"/>
            <w:r w:rsidRPr="00BB4BF1">
              <w:rPr>
                <w:rFonts w:asciiTheme="minorHAnsi" w:hAnsiTheme="minorHAnsi" w:cstheme="minorHAnsi"/>
                <w:bCs/>
              </w:rPr>
              <w:t>MostraFasciaOrariaCampo</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p w14:paraId="6A897F8C" w14:textId="1EE2A097" w:rsidR="00041F80" w:rsidRPr="00BB4BF1" w:rsidRDefault="00041F80" w:rsidP="00BB3613">
            <w:pPr>
              <w:rPr>
                <w:rFonts w:asciiTheme="minorHAnsi" w:hAnsiTheme="minorHAnsi" w:cstheme="minorHAnsi"/>
                <w:bCs/>
              </w:rPr>
            </w:pPr>
          </w:p>
        </w:tc>
      </w:tr>
    </w:tbl>
    <w:p w14:paraId="014F6B16" w14:textId="77777777" w:rsidR="00041F80" w:rsidRDefault="00041F80" w:rsidP="00041F80"/>
    <w:p w14:paraId="3368B84D" w14:textId="167E2B4A" w:rsidR="00041F80" w:rsidRPr="00041F80" w:rsidRDefault="00041F80" w:rsidP="00041F80">
      <w:pPr>
        <w:pStyle w:val="Titolo2"/>
        <w:numPr>
          <w:ilvl w:val="0"/>
          <w:numId w:val="0"/>
        </w:numPr>
        <w:ind w:left="360"/>
        <w:rPr>
          <w:rFonts w:ascii="Segoe UI" w:hAnsi="Segoe UI" w:cs="Segoe UI"/>
          <w:b w:val="0"/>
          <w:bCs w:val="0"/>
          <w:color w:val="00B0F0"/>
        </w:rPr>
      </w:pPr>
      <w:bookmarkStart w:id="36" w:name="_Toc120285490"/>
      <w:r w:rsidRPr="00041F80">
        <w:rPr>
          <w:rFonts w:ascii="Segoe UI" w:hAnsi="Segoe UI" w:cs="Segoe UI"/>
          <w:b w:val="0"/>
          <w:bCs w:val="0"/>
          <w:color w:val="00B0F0"/>
        </w:rPr>
        <w:t>3.6. Controllo del sistema globale</w:t>
      </w:r>
      <w:bookmarkEnd w:id="36"/>
    </w:p>
    <w:p w14:paraId="5373228F" w14:textId="77777777" w:rsidR="00041F80" w:rsidRDefault="00041F80" w:rsidP="00041F80">
      <w:r>
        <w:t>Il sistema è caratterizzato da un sito web accessibile dal browser. Quando un utente effettua l’accesso (Login), avviene un accesso al database per controllare se effettivamente l’utente esiste. Una volta avuta la conferma, l’utente può accedere alle diverse funzionalità messe a disposizione da parte del sistema.</w:t>
      </w:r>
    </w:p>
    <w:p w14:paraId="0301B7D2" w14:textId="77777777" w:rsidR="00041F80" w:rsidRDefault="00041F80" w:rsidP="00041F80">
      <w:r>
        <w:t xml:space="preserve">L’utente può richiedere una risorsa attivando una URL. Il browser costruisce una HTTP </w:t>
      </w:r>
      <w:proofErr w:type="spellStart"/>
      <w:r>
        <w:t>Request</w:t>
      </w:r>
      <w:proofErr w:type="spellEnd"/>
      <w:r>
        <w:t xml:space="preserve"> con le informazioni prese dall’URL e viene inviato al server HTTP, in particolare viene catturata da un Controller.</w:t>
      </w:r>
    </w:p>
    <w:p w14:paraId="73F5AE08" w14:textId="77777777" w:rsidR="00041F80" w:rsidRPr="00453713" w:rsidRDefault="00041F80" w:rsidP="00041F80">
      <w:r>
        <w:t xml:space="preserve">Il Controller riceve l’HTTP </w:t>
      </w:r>
      <w:proofErr w:type="spellStart"/>
      <w:r>
        <w:t>Request</w:t>
      </w:r>
      <w:proofErr w:type="spellEnd"/>
      <w:r>
        <w:t xml:space="preserve"> tradotta in oggetto Java, dopo averlo letto utilizza i dati estratti per eseguire delle operazioni, opzionalmente utilizzando i Model di riferimento dell’oggetto desiderato. Termina con la realizzazione di una risposta inviata sotto forma di </w:t>
      </w:r>
      <w:proofErr w:type="spellStart"/>
      <w:r>
        <w:t>Response</w:t>
      </w:r>
      <w:proofErr w:type="spellEnd"/>
      <w:r>
        <w:t xml:space="preserve"> ad una </w:t>
      </w:r>
      <w:proofErr w:type="spellStart"/>
      <w:r>
        <w:t>View</w:t>
      </w:r>
      <w:proofErr w:type="spellEnd"/>
      <w:r>
        <w:t>, che avrà il compito di leggere i dati e formattarli in pagina Web.</w:t>
      </w:r>
    </w:p>
    <w:p w14:paraId="33225255" w14:textId="5CAAD097" w:rsidR="00041F80" w:rsidRPr="00B52CDF" w:rsidRDefault="00041F80" w:rsidP="00041F80">
      <w:pPr>
        <w:pStyle w:val="Titolo"/>
        <w:jc w:val="left"/>
        <w:rPr>
          <w:color w:val="1A9FFF"/>
        </w:rPr>
      </w:pPr>
      <w:bookmarkStart w:id="37" w:name="_Toc90492519"/>
      <w:bookmarkStart w:id="38" w:name="_Toc120285491"/>
      <w:r w:rsidRPr="00B52CDF">
        <w:rPr>
          <w:color w:val="1A9FFF"/>
        </w:rPr>
        <w:lastRenderedPageBreak/>
        <w:t>4. SERVIZI DEI SOTTOSISTEMI</w:t>
      </w:r>
      <w:bookmarkEnd w:id="37"/>
      <w:bookmarkEnd w:id="38"/>
    </w:p>
    <w:p w14:paraId="46BD6729" w14:textId="77777777" w:rsidR="00041F80" w:rsidRPr="00207024" w:rsidRDefault="00041F80" w:rsidP="00041F80"/>
    <w:p w14:paraId="6B2B7964" w14:textId="77777777" w:rsidR="00041F80" w:rsidRDefault="00041F80" w:rsidP="00041F80">
      <w:pPr>
        <w:numPr>
          <w:ilvl w:val="0"/>
          <w:numId w:val="28"/>
        </w:numPr>
        <w:rPr>
          <w:bCs/>
        </w:rPr>
      </w:pPr>
      <w:r>
        <w:rPr>
          <w:b/>
        </w:rPr>
        <w:t>Utente</w:t>
      </w:r>
    </w:p>
    <w:p w14:paraId="7DDCE7F0" w14:textId="2A88CD33" w:rsidR="00041F80" w:rsidRDefault="00041F80" w:rsidP="00041F80">
      <w:pPr>
        <w:numPr>
          <w:ilvl w:val="2"/>
          <w:numId w:val="29"/>
        </w:numPr>
        <w:rPr>
          <w:bCs/>
        </w:rPr>
      </w:pPr>
      <w:r>
        <w:rPr>
          <w:bCs/>
        </w:rPr>
        <w:t xml:space="preserve">Registrazione - consente all’utente di potersi registrare in </w:t>
      </w:r>
      <w:r w:rsidR="00B52CDF">
        <w:rPr>
          <w:bCs/>
        </w:rPr>
        <w:t>i</w:t>
      </w:r>
      <w:r>
        <w:rPr>
          <w:bCs/>
        </w:rPr>
        <w:t>P</w:t>
      </w:r>
      <w:r w:rsidR="00B52CDF">
        <w:rPr>
          <w:bCs/>
        </w:rPr>
        <w:t>lay</w:t>
      </w:r>
    </w:p>
    <w:p w14:paraId="1EBAD0B6" w14:textId="77777777" w:rsidR="00041F80" w:rsidRDefault="00041F80" w:rsidP="00041F80">
      <w:pPr>
        <w:numPr>
          <w:ilvl w:val="2"/>
          <w:numId w:val="29"/>
        </w:numPr>
        <w:rPr>
          <w:bCs/>
        </w:rPr>
      </w:pPr>
      <w:r>
        <w:rPr>
          <w:bCs/>
        </w:rPr>
        <w:t>Login - consente all’utente di effettuare il login</w:t>
      </w:r>
    </w:p>
    <w:p w14:paraId="7FE58698" w14:textId="77777777" w:rsidR="00041F80" w:rsidRDefault="00041F80" w:rsidP="00041F80">
      <w:pPr>
        <w:numPr>
          <w:ilvl w:val="2"/>
          <w:numId w:val="29"/>
        </w:numPr>
        <w:rPr>
          <w:bCs/>
        </w:rPr>
      </w:pPr>
      <w:r>
        <w:rPr>
          <w:bCs/>
        </w:rPr>
        <w:t>Logout - consente all’utente di effettuare il logout</w:t>
      </w:r>
    </w:p>
    <w:p w14:paraId="23696311" w14:textId="77777777" w:rsidR="00041F80" w:rsidRDefault="00041F80" w:rsidP="00041F80">
      <w:pPr>
        <w:numPr>
          <w:ilvl w:val="2"/>
          <w:numId w:val="29"/>
        </w:numPr>
        <w:rPr>
          <w:bCs/>
        </w:rPr>
      </w:pPr>
      <w:r>
        <w:rPr>
          <w:bCs/>
        </w:rPr>
        <w:t>Recupero Password - consente all’utente di poter recuperare la password</w:t>
      </w:r>
    </w:p>
    <w:p w14:paraId="1D0A41BE" w14:textId="77777777" w:rsidR="00041F80" w:rsidRDefault="00041F80" w:rsidP="00041F80">
      <w:pPr>
        <w:numPr>
          <w:ilvl w:val="2"/>
          <w:numId w:val="29"/>
        </w:numPr>
        <w:rPr>
          <w:bCs/>
        </w:rPr>
      </w:pPr>
      <w:r>
        <w:rPr>
          <w:bCs/>
        </w:rPr>
        <w:t>Modifica Profilo - consente all’utente di poter modificare i dati del proprio profilo</w:t>
      </w:r>
    </w:p>
    <w:p w14:paraId="2D88E333" w14:textId="77777777" w:rsidR="00041F80" w:rsidRDefault="00041F80" w:rsidP="00041F80">
      <w:pPr>
        <w:numPr>
          <w:ilvl w:val="2"/>
          <w:numId w:val="29"/>
        </w:numPr>
        <w:rPr>
          <w:bCs/>
        </w:rPr>
      </w:pPr>
      <w:r>
        <w:rPr>
          <w:bCs/>
        </w:rPr>
        <w:t xml:space="preserve">Visualizza Profilo – consente all’utente di poter visualizzare i dati del proprio profilo    </w:t>
      </w:r>
    </w:p>
    <w:p w14:paraId="7780F8CF" w14:textId="77777777" w:rsidR="00041F80" w:rsidRDefault="00041F80" w:rsidP="00041F80">
      <w:pPr>
        <w:numPr>
          <w:ilvl w:val="2"/>
          <w:numId w:val="29"/>
        </w:numPr>
        <w:rPr>
          <w:bCs/>
        </w:rPr>
      </w:pPr>
      <w:r>
        <w:rPr>
          <w:bCs/>
        </w:rPr>
        <w:t xml:space="preserve">Disattiva Profilo </w:t>
      </w:r>
      <w:r w:rsidRPr="00CF7C71">
        <w:rPr>
          <w:bCs/>
        </w:rPr>
        <w:t>–</w:t>
      </w:r>
      <w:r>
        <w:rPr>
          <w:bCs/>
        </w:rPr>
        <w:t xml:space="preserve"> consente all’utente di poter disattivare il proprio profilo                                         </w:t>
      </w:r>
    </w:p>
    <w:p w14:paraId="29D622DF" w14:textId="77777777" w:rsidR="00041F80" w:rsidRDefault="00041F80" w:rsidP="00041F80">
      <w:pPr>
        <w:rPr>
          <w:bCs/>
        </w:rPr>
      </w:pPr>
    </w:p>
    <w:p w14:paraId="1704A0A7" w14:textId="77777777" w:rsidR="00041F80" w:rsidRDefault="00041F80" w:rsidP="00041F80">
      <w:pPr>
        <w:numPr>
          <w:ilvl w:val="0"/>
          <w:numId w:val="28"/>
        </w:numPr>
        <w:rPr>
          <w:bCs/>
        </w:rPr>
      </w:pPr>
      <w:r>
        <w:rPr>
          <w:b/>
        </w:rPr>
        <w:t>Campi</w:t>
      </w:r>
    </w:p>
    <w:p w14:paraId="2793DFC4" w14:textId="77777777" w:rsidR="00041F80" w:rsidRDefault="00041F80" w:rsidP="00041F80">
      <w:pPr>
        <w:numPr>
          <w:ilvl w:val="2"/>
          <w:numId w:val="30"/>
        </w:numPr>
        <w:rPr>
          <w:bCs/>
        </w:rPr>
      </w:pPr>
      <w:r>
        <w:rPr>
          <w:bCs/>
        </w:rPr>
        <w:t xml:space="preserve">Creazione Campo Sportivo – consente al proprietario </w:t>
      </w:r>
      <w:r w:rsidRPr="001F1DDA">
        <w:rPr>
          <w:bCs/>
        </w:rPr>
        <w:t>della</w:t>
      </w:r>
      <w:r>
        <w:rPr>
          <w:bCs/>
        </w:rPr>
        <w:t xml:space="preserve"> struttura sportiva di creare un nuovo campo sportivo</w:t>
      </w:r>
    </w:p>
    <w:p w14:paraId="6EFC2569" w14:textId="77777777" w:rsidR="00041F80" w:rsidRDefault="00041F80" w:rsidP="00041F80">
      <w:pPr>
        <w:numPr>
          <w:ilvl w:val="2"/>
          <w:numId w:val="30"/>
        </w:numPr>
        <w:rPr>
          <w:bCs/>
        </w:rPr>
      </w:pPr>
      <w:r>
        <w:rPr>
          <w:bCs/>
        </w:rPr>
        <w:t>Modifica Campo Sportivo – consente al proprietario della struttura sportiva di poter modificare i dati di un campo sportivo</w:t>
      </w:r>
    </w:p>
    <w:p w14:paraId="5A342AB9" w14:textId="77777777" w:rsidR="00041F80" w:rsidRDefault="00041F80" w:rsidP="00041F80">
      <w:pPr>
        <w:numPr>
          <w:ilvl w:val="2"/>
          <w:numId w:val="30"/>
        </w:numPr>
        <w:rPr>
          <w:bCs/>
        </w:rPr>
      </w:pPr>
      <w:r>
        <w:rPr>
          <w:bCs/>
        </w:rPr>
        <w:t>Mostra Campi Sportivi – consente al proprietario della struttura sportiva di poter visualizzare i dati del campo sportivo</w:t>
      </w:r>
    </w:p>
    <w:p w14:paraId="1E57E588" w14:textId="77777777" w:rsidR="00041F80" w:rsidRDefault="00041F80" w:rsidP="00041F80">
      <w:pPr>
        <w:numPr>
          <w:ilvl w:val="2"/>
          <w:numId w:val="30"/>
        </w:numPr>
        <w:rPr>
          <w:bCs/>
        </w:rPr>
      </w:pPr>
      <w:r>
        <w:rPr>
          <w:bCs/>
        </w:rPr>
        <w:t>Elimina Campo Sportivo – consente al proprietario della struttura sportiva di poter eliminare un campo sportivo dal sistema</w:t>
      </w:r>
    </w:p>
    <w:p w14:paraId="2D0D6295" w14:textId="77777777" w:rsidR="00041F80" w:rsidRDefault="00041F80" w:rsidP="00041F80">
      <w:pPr>
        <w:rPr>
          <w:bCs/>
        </w:rPr>
      </w:pPr>
    </w:p>
    <w:p w14:paraId="758BAF3D" w14:textId="77777777" w:rsidR="00041F80" w:rsidRDefault="00041F80" w:rsidP="00041F80">
      <w:pPr>
        <w:numPr>
          <w:ilvl w:val="0"/>
          <w:numId w:val="28"/>
        </w:numPr>
        <w:rPr>
          <w:bCs/>
        </w:rPr>
      </w:pPr>
      <w:r>
        <w:rPr>
          <w:b/>
        </w:rPr>
        <w:t>Evento</w:t>
      </w:r>
    </w:p>
    <w:p w14:paraId="0ACEB172" w14:textId="77777777" w:rsidR="00041F80" w:rsidRDefault="00041F80" w:rsidP="00041F80">
      <w:pPr>
        <w:numPr>
          <w:ilvl w:val="2"/>
          <w:numId w:val="31"/>
        </w:numPr>
        <w:rPr>
          <w:bCs/>
        </w:rPr>
      </w:pPr>
      <w:r>
        <w:rPr>
          <w:bCs/>
        </w:rPr>
        <w:t>Creazione Evento Sportivo – consente all’utente sportivo di poter creare un nuovo evento sportivo</w:t>
      </w:r>
    </w:p>
    <w:p w14:paraId="367A26AD" w14:textId="77777777" w:rsidR="00041F80" w:rsidRDefault="00041F80" w:rsidP="00041F80">
      <w:pPr>
        <w:numPr>
          <w:ilvl w:val="2"/>
          <w:numId w:val="31"/>
        </w:numPr>
        <w:rPr>
          <w:bCs/>
        </w:rPr>
      </w:pPr>
      <w:r>
        <w:rPr>
          <w:bCs/>
        </w:rPr>
        <w:t>Modifica Evento Sportivo – consente all’utente sportivo di poter modificare i dati di un evento sportivo</w:t>
      </w:r>
    </w:p>
    <w:p w14:paraId="072A8089" w14:textId="77777777" w:rsidR="00041F80" w:rsidRDefault="00041F80" w:rsidP="00041F80">
      <w:pPr>
        <w:numPr>
          <w:ilvl w:val="2"/>
          <w:numId w:val="31"/>
        </w:numPr>
        <w:rPr>
          <w:bCs/>
        </w:rPr>
      </w:pPr>
      <w:r>
        <w:rPr>
          <w:bCs/>
        </w:rPr>
        <w:t xml:space="preserve">Elimina Evento Sportivo – consente all’utente sportivo di poter eliminare un evento sportivo </w:t>
      </w:r>
    </w:p>
    <w:p w14:paraId="0491B867" w14:textId="77777777" w:rsidR="00041F80" w:rsidRDefault="00041F80" w:rsidP="00041F80">
      <w:pPr>
        <w:numPr>
          <w:ilvl w:val="2"/>
          <w:numId w:val="31"/>
        </w:numPr>
        <w:rPr>
          <w:bCs/>
        </w:rPr>
      </w:pPr>
      <w:r w:rsidRPr="00CF7C71">
        <w:rPr>
          <w:bCs/>
        </w:rPr>
        <w:t>Mostra Evento Sportivo – consente all’utente sportivo</w:t>
      </w:r>
      <w:r>
        <w:rPr>
          <w:bCs/>
        </w:rPr>
        <w:t>/proprietario struttura sportiva</w:t>
      </w:r>
      <w:r w:rsidRPr="00CF7C71">
        <w:rPr>
          <w:bCs/>
        </w:rPr>
        <w:t xml:space="preserve"> di poter visualizzare i dati di un</w:t>
      </w:r>
      <w:r>
        <w:rPr>
          <w:bCs/>
        </w:rPr>
        <w:t xml:space="preserve"> evento sportivo</w:t>
      </w:r>
    </w:p>
    <w:p w14:paraId="655BF679" w14:textId="77777777" w:rsidR="00041F80" w:rsidRDefault="00041F80" w:rsidP="00041F80">
      <w:pPr>
        <w:numPr>
          <w:ilvl w:val="2"/>
          <w:numId w:val="31"/>
        </w:numPr>
        <w:rPr>
          <w:bCs/>
        </w:rPr>
      </w:pPr>
      <w:r>
        <w:rPr>
          <w:bCs/>
        </w:rPr>
        <w:t xml:space="preserve">Ricerca Evento Sportivo </w:t>
      </w:r>
      <w:r w:rsidRPr="00CF7C71">
        <w:rPr>
          <w:bCs/>
        </w:rPr>
        <w:t>–</w:t>
      </w:r>
      <w:r>
        <w:rPr>
          <w:bCs/>
        </w:rPr>
        <w:t xml:space="preserve"> consente all’utente sportivo/proprietario struttura sportiva di poter ricercare un evento sportivo presente nel sistema</w:t>
      </w:r>
    </w:p>
    <w:p w14:paraId="140B5C7F" w14:textId="77777777" w:rsidR="00041F80" w:rsidRDefault="00041F80" w:rsidP="00041F80">
      <w:pPr>
        <w:numPr>
          <w:ilvl w:val="2"/>
          <w:numId w:val="31"/>
        </w:numPr>
        <w:rPr>
          <w:bCs/>
        </w:rPr>
      </w:pPr>
      <w:r>
        <w:rPr>
          <w:bCs/>
        </w:rPr>
        <w:t xml:space="preserve">Ricerca Evento Sportivo Nelle Vicinanze </w:t>
      </w:r>
      <w:r w:rsidRPr="00CF7C71">
        <w:rPr>
          <w:bCs/>
        </w:rPr>
        <w:t>–</w:t>
      </w:r>
      <w:r>
        <w:rPr>
          <w:bCs/>
        </w:rPr>
        <w:t xml:space="preserve"> consente all’utente sportivo/proprietario struttura sportiva di poter ricercare un evento sportivo nelle vicinanze presente nel sistema</w:t>
      </w:r>
    </w:p>
    <w:p w14:paraId="12E83421" w14:textId="77777777" w:rsidR="00041F80" w:rsidRDefault="00041F80" w:rsidP="00041F80">
      <w:pPr>
        <w:numPr>
          <w:ilvl w:val="2"/>
          <w:numId w:val="31"/>
        </w:numPr>
        <w:rPr>
          <w:bCs/>
        </w:rPr>
      </w:pPr>
      <w:r>
        <w:rPr>
          <w:bCs/>
        </w:rPr>
        <w:t xml:space="preserve">Ricerca Struttura Sportiva Ospitante </w:t>
      </w:r>
      <w:r w:rsidRPr="00CF7C71">
        <w:rPr>
          <w:bCs/>
        </w:rPr>
        <w:t>–</w:t>
      </w:r>
      <w:r>
        <w:rPr>
          <w:bCs/>
        </w:rPr>
        <w:t xml:space="preserve"> consente all’utente sportivo/proprietario struttura sportiva di poter ricercare la struttura sportiva che ospita l’evento</w:t>
      </w:r>
    </w:p>
    <w:p w14:paraId="71248E1B" w14:textId="77777777" w:rsidR="00041F80" w:rsidRDefault="00041F80" w:rsidP="00041F80">
      <w:pPr>
        <w:numPr>
          <w:ilvl w:val="2"/>
          <w:numId w:val="31"/>
        </w:numPr>
        <w:rPr>
          <w:bCs/>
        </w:rPr>
      </w:pPr>
      <w:r>
        <w:rPr>
          <w:bCs/>
        </w:rPr>
        <w:t xml:space="preserve">Modifica Stato Evento Sportivo </w:t>
      </w:r>
      <w:r w:rsidRPr="00CF7C71">
        <w:rPr>
          <w:bCs/>
        </w:rPr>
        <w:t>–</w:t>
      </w:r>
      <w:r>
        <w:rPr>
          <w:bCs/>
        </w:rPr>
        <w:t xml:space="preserve"> consente al proprietario struttura sportiva</w:t>
      </w:r>
      <w:r w:rsidRPr="00CF7C71">
        <w:rPr>
          <w:bCs/>
        </w:rPr>
        <w:t xml:space="preserve"> </w:t>
      </w:r>
      <w:r>
        <w:rPr>
          <w:bCs/>
        </w:rPr>
        <w:t>di poter modificare lo stato di un evento presente nel sistema</w:t>
      </w:r>
    </w:p>
    <w:p w14:paraId="226CA3E3" w14:textId="77777777" w:rsidR="00041F80" w:rsidRPr="00255E82" w:rsidRDefault="00041F80" w:rsidP="00041F80">
      <w:pPr>
        <w:rPr>
          <w:bCs/>
        </w:rPr>
      </w:pPr>
    </w:p>
    <w:p w14:paraId="3CD7FB87" w14:textId="77777777" w:rsidR="00041F80" w:rsidRDefault="00041F80" w:rsidP="00041F80">
      <w:pPr>
        <w:numPr>
          <w:ilvl w:val="0"/>
          <w:numId w:val="28"/>
        </w:numPr>
        <w:rPr>
          <w:bCs/>
        </w:rPr>
      </w:pPr>
      <w:r>
        <w:rPr>
          <w:b/>
        </w:rPr>
        <w:t>Fascia Oraria</w:t>
      </w:r>
    </w:p>
    <w:p w14:paraId="44D94F7F" w14:textId="77777777" w:rsidR="00041F80" w:rsidRDefault="00041F80" w:rsidP="00041F80">
      <w:pPr>
        <w:numPr>
          <w:ilvl w:val="2"/>
          <w:numId w:val="32"/>
        </w:numPr>
        <w:rPr>
          <w:bCs/>
        </w:rPr>
      </w:pPr>
      <w:r>
        <w:rPr>
          <w:bCs/>
        </w:rPr>
        <w:t>Crea Fascia Oraria Campo Sportivo – consente al proprietario struttura sportiva</w:t>
      </w:r>
      <w:r w:rsidRPr="00CF7C71">
        <w:rPr>
          <w:bCs/>
        </w:rPr>
        <w:t xml:space="preserve"> </w:t>
      </w:r>
      <w:r>
        <w:rPr>
          <w:bCs/>
        </w:rPr>
        <w:t>di poter creare una nuova fascia oraria per un determinato campo sportivo</w:t>
      </w:r>
    </w:p>
    <w:p w14:paraId="5FCB92BA" w14:textId="77777777" w:rsidR="00041F80" w:rsidRDefault="00041F80" w:rsidP="00041F80">
      <w:pPr>
        <w:numPr>
          <w:ilvl w:val="2"/>
          <w:numId w:val="32"/>
        </w:numPr>
        <w:rPr>
          <w:bCs/>
        </w:rPr>
      </w:pPr>
      <w:r>
        <w:rPr>
          <w:bCs/>
        </w:rPr>
        <w:t>Modifica Fascia Oraria Campo Sportivo – consente al proprietario struttura sportiva</w:t>
      </w:r>
      <w:r w:rsidRPr="00CF7C71">
        <w:rPr>
          <w:bCs/>
        </w:rPr>
        <w:t xml:space="preserve"> </w:t>
      </w:r>
      <w:r>
        <w:rPr>
          <w:bCs/>
        </w:rPr>
        <w:t xml:space="preserve">di poter modificare i dati di una determinata fascia oraria riferita a un campo sportivo </w:t>
      </w:r>
    </w:p>
    <w:p w14:paraId="1FC8D060" w14:textId="77777777" w:rsidR="00041F80" w:rsidRDefault="00041F80" w:rsidP="00041F80">
      <w:pPr>
        <w:numPr>
          <w:ilvl w:val="2"/>
          <w:numId w:val="32"/>
        </w:numPr>
        <w:rPr>
          <w:bCs/>
        </w:rPr>
      </w:pPr>
      <w:r>
        <w:rPr>
          <w:bCs/>
        </w:rPr>
        <w:t>Elimina Fascia Oraria Campo Sportivo – consente al proprietario struttura sportiva</w:t>
      </w:r>
      <w:r w:rsidRPr="00CF7C71">
        <w:rPr>
          <w:bCs/>
        </w:rPr>
        <w:t xml:space="preserve"> </w:t>
      </w:r>
      <w:r>
        <w:rPr>
          <w:bCs/>
        </w:rPr>
        <w:t xml:space="preserve">di poter eliminare una determinata fascia oraria riferita a un campo sportivo </w:t>
      </w:r>
    </w:p>
    <w:p w14:paraId="75EEAE71" w14:textId="77777777" w:rsidR="00041F80" w:rsidRDefault="00041F80" w:rsidP="00041F80">
      <w:pPr>
        <w:numPr>
          <w:ilvl w:val="2"/>
          <w:numId w:val="32"/>
        </w:numPr>
        <w:rPr>
          <w:bCs/>
        </w:rPr>
      </w:pPr>
      <w:r>
        <w:rPr>
          <w:bCs/>
        </w:rPr>
        <w:lastRenderedPageBreak/>
        <w:t>Mostra Fascia Oraria Campo Sportivo – consente al proprietario struttura sportiva</w:t>
      </w:r>
      <w:r w:rsidRPr="00CF7C71">
        <w:rPr>
          <w:bCs/>
        </w:rPr>
        <w:t xml:space="preserve"> </w:t>
      </w:r>
      <w:r>
        <w:rPr>
          <w:bCs/>
        </w:rPr>
        <w:t>di poter visualizzare la fascia oraria riferita a un campo sportivo</w:t>
      </w:r>
    </w:p>
    <w:p w14:paraId="60A70E66" w14:textId="77777777" w:rsidR="00041F80" w:rsidRDefault="00041F80" w:rsidP="00041F80">
      <w:pPr>
        <w:ind w:left="720"/>
        <w:rPr>
          <w:bCs/>
        </w:rPr>
      </w:pPr>
    </w:p>
    <w:p w14:paraId="03E047E2" w14:textId="77777777" w:rsidR="00041F80" w:rsidRDefault="00041F80" w:rsidP="00041F80">
      <w:pPr>
        <w:ind w:left="720"/>
        <w:rPr>
          <w:bCs/>
        </w:rPr>
      </w:pPr>
    </w:p>
    <w:p w14:paraId="4E3260FF" w14:textId="77777777" w:rsidR="00041F80" w:rsidRDefault="00041F80" w:rsidP="00041F80">
      <w:pPr>
        <w:ind w:left="720"/>
        <w:rPr>
          <w:bCs/>
        </w:rPr>
      </w:pPr>
    </w:p>
    <w:p w14:paraId="7DC003CE" w14:textId="77777777" w:rsidR="00041F80" w:rsidRDefault="00041F80" w:rsidP="00041F80">
      <w:pPr>
        <w:numPr>
          <w:ilvl w:val="0"/>
          <w:numId w:val="28"/>
        </w:numPr>
        <w:rPr>
          <w:bCs/>
        </w:rPr>
      </w:pPr>
      <w:r>
        <w:rPr>
          <w:b/>
        </w:rPr>
        <w:t>Storage</w:t>
      </w:r>
    </w:p>
    <w:p w14:paraId="4A5EE8A0" w14:textId="77777777" w:rsidR="00041F80" w:rsidRDefault="00041F80" w:rsidP="00041F80">
      <w:pPr>
        <w:numPr>
          <w:ilvl w:val="2"/>
          <w:numId w:val="33"/>
        </w:numPr>
        <w:rPr>
          <w:bCs/>
        </w:rPr>
      </w:pPr>
      <w:r>
        <w:rPr>
          <w:bCs/>
        </w:rPr>
        <w:t>Salvare Dati</w:t>
      </w:r>
    </w:p>
    <w:p w14:paraId="360F2674" w14:textId="77777777" w:rsidR="00041F80" w:rsidRDefault="00041F80" w:rsidP="00041F80">
      <w:pPr>
        <w:numPr>
          <w:ilvl w:val="2"/>
          <w:numId w:val="33"/>
        </w:numPr>
        <w:rPr>
          <w:bCs/>
        </w:rPr>
      </w:pPr>
      <w:r>
        <w:rPr>
          <w:bCs/>
        </w:rPr>
        <w:t>Aggiornare Dati</w:t>
      </w:r>
    </w:p>
    <w:p w14:paraId="7E43124B" w14:textId="77777777" w:rsidR="00041F80" w:rsidRDefault="00041F80" w:rsidP="00041F80">
      <w:pPr>
        <w:numPr>
          <w:ilvl w:val="2"/>
          <w:numId w:val="33"/>
        </w:numPr>
        <w:rPr>
          <w:bCs/>
        </w:rPr>
      </w:pPr>
      <w:r>
        <w:rPr>
          <w:bCs/>
        </w:rPr>
        <w:t>Eliminare Dati</w:t>
      </w:r>
    </w:p>
    <w:p w14:paraId="72117CD7" w14:textId="15533018" w:rsidR="00900F4D" w:rsidRPr="00BB2B2A" w:rsidRDefault="00900F4D" w:rsidP="00900F4D">
      <w:pPr>
        <w:widowControl/>
        <w:suppressAutoHyphens w:val="0"/>
        <w:jc w:val="both"/>
        <w:textAlignment w:val="baseline"/>
        <w:rPr>
          <w:rFonts w:ascii="Segoe UI" w:eastAsia="Times New Roman" w:hAnsi="Segoe UI" w:cs="Segoe UI"/>
          <w:bCs/>
          <w:kern w:val="0"/>
          <w:sz w:val="18"/>
          <w:szCs w:val="18"/>
        </w:rPr>
      </w:pPr>
    </w:p>
    <w:sectPr w:rsidR="00900F4D" w:rsidRPr="00BB2B2A" w:rsidSect="003919F1">
      <w:footnotePr>
        <w:pos w:val="beneathText"/>
      </w:footnotePr>
      <w:pgSz w:w="11905" w:h="16837"/>
      <w:pgMar w:top="1560" w:right="1134" w:bottom="1798" w:left="1134" w:header="1134" w:footer="1134" w:gutter="0"/>
      <w:cols w:space="720"/>
      <w:formProt w:val="0"/>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4CA37" w14:textId="77777777" w:rsidR="00EF137D" w:rsidRDefault="00EF137D">
      <w:r>
        <w:separator/>
      </w:r>
    </w:p>
  </w:endnote>
  <w:endnote w:type="continuationSeparator" w:id="0">
    <w:p w14:paraId="7AFFA7BC" w14:textId="77777777" w:rsidR="00EF137D" w:rsidRDefault="00EF13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illax Medium">
    <w:panose1 w:val="00000000000000000000"/>
    <w:charset w:val="00"/>
    <w:family w:val="modern"/>
    <w:notTrueType/>
    <w:pitch w:val="variable"/>
    <w:sig w:usb0="80000067" w:usb1="00000000" w:usb2="00000000" w:usb3="00000000" w:csb0="00000093" w:csb1="00000000"/>
  </w:font>
  <w:font w:name="Bauhaus 93">
    <w:panose1 w:val="04030905020B02020C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B1E15" w14:textId="77777777" w:rsidR="001A49B0" w:rsidRDefault="001A49B0">
    <w:pPr>
      <w:pStyle w:val="Pidipagina"/>
      <w:jc w:val="right"/>
    </w:pPr>
    <w:r>
      <w:fldChar w:fldCharType="begin"/>
    </w:r>
    <w:r>
      <w:instrText>PAGE   \* MERGEFORMAT</w:instrText>
    </w:r>
    <w:r>
      <w:fldChar w:fldCharType="separate"/>
    </w:r>
    <w:r>
      <w:t>2</w:t>
    </w:r>
    <w:r>
      <w:fldChar w:fldCharType="end"/>
    </w:r>
  </w:p>
  <w:p w14:paraId="64FDDB80" w14:textId="77777777" w:rsidR="008B36D5" w:rsidRDefault="008B36D5">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D03DA" w14:textId="77777777" w:rsidR="008B36D5" w:rsidRDefault="008B36D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D0D6F" w14:textId="77777777" w:rsidR="008B36D5" w:rsidRDefault="008B36D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BC2BB" w14:textId="77777777" w:rsidR="008B36D5" w:rsidRDefault="008B3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2E5F50" w14:textId="77777777" w:rsidR="00EF137D" w:rsidRDefault="00EF137D">
      <w:r>
        <w:separator/>
      </w:r>
    </w:p>
  </w:footnote>
  <w:footnote w:type="continuationSeparator" w:id="0">
    <w:p w14:paraId="6A92CCEC" w14:textId="77777777" w:rsidR="00EF137D" w:rsidRDefault="00EF13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D7AA7" w14:textId="28554CE3" w:rsidR="00FD51FE" w:rsidRPr="00E564D9" w:rsidRDefault="001A4882" w:rsidP="001A4882">
    <w:pPr>
      <w:jc w:val="center"/>
      <w:rPr>
        <w:rFonts w:ascii="Segoe UI" w:hAnsi="Segoe UI" w:cs="Segoe UI"/>
        <w:b/>
      </w:rPr>
    </w:pPr>
    <w:r>
      <w:rPr>
        <w:noProof/>
      </w:rPr>
      <w:drawing>
        <wp:anchor distT="0" distB="0" distL="114300" distR="114300" simplePos="0" relativeHeight="251658240" behindDoc="0" locked="0" layoutInCell="1" allowOverlap="1" wp14:anchorId="510A0FEE" wp14:editId="74DAD0C0">
          <wp:simplePos x="0" y="0"/>
          <wp:positionH relativeFrom="column">
            <wp:posOffset>2526665</wp:posOffset>
          </wp:positionH>
          <wp:positionV relativeFrom="topMargin">
            <wp:posOffset>310193</wp:posOffset>
          </wp:positionV>
          <wp:extent cx="1072515" cy="1072515"/>
          <wp:effectExtent l="19050" t="19050" r="13335" b="13335"/>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2515" cy="1072515"/>
                  </a:xfrm>
                  <a:prstGeom prst="rect">
                    <a:avLst/>
                  </a:prstGeom>
                  <a:noFill/>
                  <a:ln w="0">
                    <a:solidFill>
                      <a:srgbClr val="FFFFFF"/>
                    </a:solidFill>
                    <a:miter lim="800000"/>
                    <a:headEnd/>
                    <a:tailEnd/>
                  </a:ln>
                  <a:effectLst/>
                </pic:spPr>
              </pic:pic>
            </a:graphicData>
          </a:graphic>
          <wp14:sizeRelH relativeFrom="margin">
            <wp14:pctWidth>0</wp14:pctWidth>
          </wp14:sizeRelH>
          <wp14:sizeRelV relativeFrom="margin">
            <wp14:pctHeight>0</wp14:pctHeight>
          </wp14:sizeRelV>
        </wp:anchor>
      </w:drawing>
    </w:r>
    <w:r w:rsidR="00FD51FE" w:rsidRPr="00E564D9">
      <w:rPr>
        <w:rFonts w:ascii="Segoe UI" w:hAnsi="Segoe UI" w:cs="Segoe UI"/>
        <w:b/>
        <w:sz w:val="40"/>
      </w:rPr>
      <w:t>Università degli Studi di Salerno</w:t>
    </w:r>
  </w:p>
  <w:p w14:paraId="1105D7C8" w14:textId="4AEECE62" w:rsidR="00E05C2E" w:rsidRPr="00E564D9" w:rsidRDefault="00E05C2E" w:rsidP="00E05C2E">
    <w:pPr>
      <w:jc w:val="center"/>
      <w:rPr>
        <w:rFonts w:ascii="Segoe UI" w:hAnsi="Segoe UI" w:cs="Segoe UI"/>
        <w:b/>
        <w:bCs/>
      </w:rPr>
    </w:pPr>
    <w:r w:rsidRPr="00E564D9">
      <w:rPr>
        <w:rFonts w:ascii="Segoe UI" w:hAnsi="Segoe UI" w:cs="Segoe UI"/>
        <w:b/>
        <w:bCs/>
      </w:rPr>
      <w:t>Corso di Laurea in Informatica, a.a. 2022-23</w:t>
    </w:r>
  </w:p>
  <w:p w14:paraId="2BE115D1" w14:textId="77777777" w:rsidR="00E564D9" w:rsidRDefault="00E05C2E" w:rsidP="00E05C2E">
    <w:pPr>
      <w:jc w:val="center"/>
      <w:rPr>
        <w:rFonts w:ascii="Segoe UI" w:hAnsi="Segoe UI" w:cs="Segoe UI"/>
      </w:rPr>
    </w:pPr>
    <w:r w:rsidRPr="00E564D9">
      <w:rPr>
        <w:rFonts w:ascii="Segoe UI" w:hAnsi="Segoe UI" w:cs="Segoe UI"/>
      </w:rPr>
      <w:t xml:space="preserve"> Progetto del corso di Ingegneria del Software </w:t>
    </w:r>
  </w:p>
  <w:p w14:paraId="59D65EBB" w14:textId="7D39C254" w:rsidR="00E05C2E" w:rsidRPr="00D92FC7" w:rsidRDefault="00E05C2E" w:rsidP="00E05C2E">
    <w:pPr>
      <w:jc w:val="center"/>
      <w:rPr>
        <w:rFonts w:ascii="Segoe UI" w:hAnsi="Segoe UI" w:cs="Segoe UI"/>
        <w:lang w:val="en-US"/>
      </w:rPr>
    </w:pPr>
    <w:r w:rsidRPr="00D92FC7">
      <w:rPr>
        <w:rFonts w:ascii="Segoe UI" w:hAnsi="Segoe UI" w:cs="Segoe UI"/>
        <w:lang w:val="en-US"/>
      </w:rPr>
      <w:t>prof. A. De Lucia</w:t>
    </w:r>
  </w:p>
  <w:p w14:paraId="71082868" w14:textId="6103130B" w:rsidR="00E564D9" w:rsidRPr="00D92FC7" w:rsidRDefault="00E05C2E" w:rsidP="00E564D9">
    <w:pPr>
      <w:jc w:val="center"/>
      <w:rPr>
        <w:rFonts w:ascii="Segoe UI" w:hAnsi="Segoe UI" w:cs="Segoe UI"/>
        <w:lang w:val="en-US"/>
      </w:rPr>
    </w:pPr>
    <w:r w:rsidRPr="00D92FC7">
      <w:rPr>
        <w:rFonts w:ascii="Segoe UI" w:hAnsi="Segoe UI" w:cs="Segoe UI"/>
        <w:lang w:val="en-US"/>
      </w:rPr>
      <w:t xml:space="preserve">GitHub: </w:t>
    </w:r>
    <w:r w:rsidR="00E564D9" w:rsidRPr="00D92FC7">
      <w:rPr>
        <w:rFonts w:ascii="Segoe UI" w:hAnsi="Segoe UI" w:cs="Segoe UI"/>
        <w:lang w:val="en-US"/>
      </w:rPr>
      <w:t>/is-iPlay-22-23/</w:t>
    </w:r>
  </w:p>
  <w:p w14:paraId="6EF66238" w14:textId="74808BD0" w:rsidR="00073DBB" w:rsidRPr="00D92FC7" w:rsidRDefault="00073DBB" w:rsidP="00E564D9">
    <w:pPr>
      <w:pStyle w:val="Intestazione"/>
      <w:jc w:val="center"/>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01C7F" w14:textId="77777777" w:rsidR="008B36D5" w:rsidRDefault="008B36D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D934B" w14:textId="77777777" w:rsidR="008B36D5" w:rsidRPr="00E05C2E" w:rsidRDefault="008B36D5" w:rsidP="00E05C2E">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ABE44" w14:textId="77777777" w:rsidR="008B36D5" w:rsidRDefault="008B36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02" type="#_x0000_t75" style="width:320.3pt;height:250pt" o:bullet="t" filled="t">
        <v:fill color2="black"/>
        <v:imagedata r:id="rId1" o:title=""/>
      </v:shape>
    </w:pict>
  </w:numPicBullet>
  <w:abstractNum w:abstractNumId="0" w15:restartNumberingAfterBreak="0">
    <w:nsid w:val="00000001"/>
    <w:multiLevelType w:val="multilevel"/>
    <w:tmpl w:val="E9A4E6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0000002"/>
    <w:multiLevelType w:val="singleLevel"/>
    <w:tmpl w:val="00000002"/>
    <w:name w:val="WW8Num5"/>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3"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4" w15:restartNumberingAfterBreak="0">
    <w:nsid w:val="00000005"/>
    <w:multiLevelType w:val="singleLevel"/>
    <w:tmpl w:val="00000005"/>
    <w:name w:val="372837388"/>
    <w:lvl w:ilvl="0">
      <w:numFmt w:val="bullet"/>
      <w:lvlText w:val="-"/>
      <w:lvlJc w:val="left"/>
      <w:pPr>
        <w:tabs>
          <w:tab w:val="num" w:pos="0"/>
        </w:tabs>
        <w:ind w:left="3198" w:hanging="360"/>
      </w:pPr>
      <w:rPr>
        <w:rFonts w:ascii="Century Gothic" w:hAnsi="Century Gothic" w:cs="Times New Roman"/>
      </w:rPr>
    </w:lvl>
  </w:abstractNum>
  <w:abstractNum w:abstractNumId="5" w15:restartNumberingAfterBreak="0">
    <w:nsid w:val="003F0EC7"/>
    <w:multiLevelType w:val="multilevel"/>
    <w:tmpl w:val="23A84CF6"/>
    <w:lvl w:ilvl="0">
      <w:start w:val="1"/>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0D650DFD"/>
    <w:multiLevelType w:val="multilevel"/>
    <w:tmpl w:val="8ACE70D8"/>
    <w:lvl w:ilvl="0">
      <w:start w:val="1"/>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0FFD13C2"/>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F176AD2"/>
    <w:multiLevelType w:val="multilevel"/>
    <w:tmpl w:val="A43C10A2"/>
    <w:lvl w:ilvl="0">
      <w:start w:val="1"/>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F8433D7"/>
    <w:multiLevelType w:val="multilevel"/>
    <w:tmpl w:val="0C2E7BA8"/>
    <w:lvl w:ilvl="0">
      <w:start w:val="1"/>
      <w:numFmt w:val="decimal"/>
      <w:lvlText w:val="%1."/>
      <w:lvlJc w:val="left"/>
      <w:pPr>
        <w:ind w:left="360" w:hanging="360"/>
      </w:pPr>
    </w:lvl>
    <w:lvl w:ilvl="1">
      <w:start w:val="1"/>
      <w:numFmt w:val="decimal"/>
      <w:pStyle w:val="Titolo2"/>
      <w:lvlText w:val="%1.%2."/>
      <w:lvlJc w:val="left"/>
      <w:pPr>
        <w:ind w:left="792" w:hanging="432"/>
      </w:pPr>
    </w:lvl>
    <w:lvl w:ilvl="2">
      <w:start w:val="1"/>
      <w:numFmt w:val="decimal"/>
      <w:pStyle w:val="Tito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73E2432"/>
    <w:multiLevelType w:val="hybridMultilevel"/>
    <w:tmpl w:val="1652C2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1" w15:restartNumberingAfterBreak="0">
    <w:nsid w:val="29067E82"/>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2BDD0B5B"/>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2DBF2563"/>
    <w:multiLevelType w:val="multilevel"/>
    <w:tmpl w:val="FC4CAB12"/>
    <w:lvl w:ilvl="0">
      <w:start w:val="1"/>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35D14E0F"/>
    <w:multiLevelType w:val="multilevel"/>
    <w:tmpl w:val="07D49078"/>
    <w:lvl w:ilvl="0">
      <w:start w:val="1"/>
      <w:numFmt w:val="decimal"/>
      <w:lvlText w:val="%1."/>
      <w:lvlJc w:val="left"/>
      <w:pPr>
        <w:ind w:left="360" w:hanging="360"/>
      </w:pPr>
      <w:rPr>
        <w:rFonts w:hint="default"/>
      </w:rPr>
    </w:lvl>
    <w:lvl w:ilvl="1">
      <w:start w:val="1"/>
      <w:numFmt w:val="decimal"/>
      <w:isLgl/>
      <w:lvlText w:val="%1.%2"/>
      <w:lvlJc w:val="left"/>
      <w:pPr>
        <w:ind w:left="1512" w:hanging="720"/>
      </w:pPr>
      <w:rPr>
        <w:rFonts w:hint="default"/>
      </w:rPr>
    </w:lvl>
    <w:lvl w:ilvl="2">
      <w:start w:val="1"/>
      <w:numFmt w:val="decimal"/>
      <w:isLgl/>
      <w:lvlText w:val="%1.%2.%3"/>
      <w:lvlJc w:val="left"/>
      <w:pPr>
        <w:ind w:left="2304" w:hanging="720"/>
      </w:pPr>
      <w:rPr>
        <w:rFonts w:hint="default"/>
      </w:rPr>
    </w:lvl>
    <w:lvl w:ilvl="3">
      <w:start w:val="1"/>
      <w:numFmt w:val="decimal"/>
      <w:isLgl/>
      <w:lvlText w:val="%1.%2.%3.%4"/>
      <w:lvlJc w:val="left"/>
      <w:pPr>
        <w:ind w:left="3456" w:hanging="1080"/>
      </w:pPr>
      <w:rPr>
        <w:rFonts w:hint="default"/>
      </w:rPr>
    </w:lvl>
    <w:lvl w:ilvl="4">
      <w:start w:val="1"/>
      <w:numFmt w:val="decimal"/>
      <w:isLgl/>
      <w:lvlText w:val="%1.%2.%3.%4.%5"/>
      <w:lvlJc w:val="left"/>
      <w:pPr>
        <w:ind w:left="4608"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552" w:hanging="1800"/>
      </w:pPr>
      <w:rPr>
        <w:rFonts w:hint="default"/>
      </w:rPr>
    </w:lvl>
    <w:lvl w:ilvl="7">
      <w:start w:val="1"/>
      <w:numFmt w:val="decimal"/>
      <w:isLgl/>
      <w:lvlText w:val="%1.%2.%3.%4.%5.%6.%7.%8"/>
      <w:lvlJc w:val="left"/>
      <w:pPr>
        <w:ind w:left="7704" w:hanging="2160"/>
      </w:pPr>
      <w:rPr>
        <w:rFonts w:hint="default"/>
      </w:rPr>
    </w:lvl>
    <w:lvl w:ilvl="8">
      <w:start w:val="1"/>
      <w:numFmt w:val="decimal"/>
      <w:isLgl/>
      <w:lvlText w:val="%1.%2.%3.%4.%5.%6.%7.%8.%9"/>
      <w:lvlJc w:val="left"/>
      <w:pPr>
        <w:ind w:left="8496" w:hanging="2160"/>
      </w:pPr>
      <w:rPr>
        <w:rFonts w:hint="default"/>
      </w:rPr>
    </w:lvl>
  </w:abstractNum>
  <w:abstractNum w:abstractNumId="15" w15:restartNumberingAfterBreak="0">
    <w:nsid w:val="3766768C"/>
    <w:multiLevelType w:val="multilevel"/>
    <w:tmpl w:val="4BD6CD08"/>
    <w:lvl w:ilvl="0">
      <w:start w:val="1"/>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37894B65"/>
    <w:multiLevelType w:val="multilevel"/>
    <w:tmpl w:val="539CE5E4"/>
    <w:lvl w:ilvl="0">
      <w:start w:val="1"/>
      <w:numFmt w:val="decimal"/>
      <w:lvlText w:val="%1"/>
      <w:lvlJc w:val="left"/>
      <w:pPr>
        <w:ind w:left="405" w:hanging="405"/>
      </w:pPr>
      <w:rPr>
        <w:rFonts w:hint="default"/>
      </w:rPr>
    </w:lvl>
    <w:lvl w:ilvl="1">
      <w:start w:val="4"/>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704" w:hanging="2160"/>
      </w:pPr>
      <w:rPr>
        <w:rFonts w:hint="default"/>
      </w:rPr>
    </w:lvl>
    <w:lvl w:ilvl="8">
      <w:start w:val="1"/>
      <w:numFmt w:val="decimal"/>
      <w:lvlText w:val="%1.%2.%3.%4.%5.%6.%7.%8.%9"/>
      <w:lvlJc w:val="left"/>
      <w:pPr>
        <w:ind w:left="8496" w:hanging="2160"/>
      </w:pPr>
      <w:rPr>
        <w:rFonts w:hint="default"/>
      </w:rPr>
    </w:lvl>
  </w:abstractNum>
  <w:abstractNum w:abstractNumId="17" w15:restartNumberingAfterBreak="0">
    <w:nsid w:val="3FCC3854"/>
    <w:multiLevelType w:val="multilevel"/>
    <w:tmpl w:val="5C2A21EA"/>
    <w:lvl w:ilvl="0">
      <w:start w:val="1"/>
      <w:numFmt w:val="decimal"/>
      <w:lvlText w:val="%1"/>
      <w:lvlJc w:val="left"/>
      <w:pPr>
        <w:ind w:left="405" w:hanging="405"/>
      </w:pPr>
      <w:rPr>
        <w:rFonts w:hint="default"/>
      </w:rPr>
    </w:lvl>
    <w:lvl w:ilvl="1">
      <w:start w:val="2"/>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704" w:hanging="2160"/>
      </w:pPr>
      <w:rPr>
        <w:rFonts w:hint="default"/>
      </w:rPr>
    </w:lvl>
    <w:lvl w:ilvl="8">
      <w:start w:val="1"/>
      <w:numFmt w:val="decimal"/>
      <w:lvlText w:val="%1.%2.%3.%4.%5.%6.%7.%8.%9"/>
      <w:lvlJc w:val="left"/>
      <w:pPr>
        <w:ind w:left="8496" w:hanging="2160"/>
      </w:pPr>
      <w:rPr>
        <w:rFonts w:hint="default"/>
      </w:rPr>
    </w:lvl>
  </w:abstractNum>
  <w:abstractNum w:abstractNumId="18" w15:restartNumberingAfterBreak="0">
    <w:nsid w:val="41B928AF"/>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42F31A3D"/>
    <w:multiLevelType w:val="hybridMultilevel"/>
    <w:tmpl w:val="E5E62C26"/>
    <w:lvl w:ilvl="0" w:tplc="C24A36E8">
      <w:start w:val="1"/>
      <w:numFmt w:val="decimal"/>
      <w:lvlText w:val="%1."/>
      <w:lvlJc w:val="left"/>
      <w:pPr>
        <w:ind w:left="760" w:hanging="40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35E2249"/>
    <w:multiLevelType w:val="multilevel"/>
    <w:tmpl w:val="FC6AFF54"/>
    <w:lvl w:ilvl="0">
      <w:start w:val="1"/>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48E949B3"/>
    <w:multiLevelType w:val="hybridMultilevel"/>
    <w:tmpl w:val="45D683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B105C72"/>
    <w:multiLevelType w:val="multilevel"/>
    <w:tmpl w:val="80ACB75C"/>
    <w:lvl w:ilvl="0">
      <w:start w:val="1"/>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4ED50D25"/>
    <w:multiLevelType w:val="multilevel"/>
    <w:tmpl w:val="CC3810C8"/>
    <w:lvl w:ilvl="0">
      <w:start w:val="1"/>
      <w:numFmt w:val="decimal"/>
      <w:lvlText w:val="%1"/>
      <w:lvlJc w:val="left"/>
      <w:pPr>
        <w:ind w:left="405" w:hanging="405"/>
      </w:pPr>
      <w:rPr>
        <w:rFonts w:hint="default"/>
      </w:rPr>
    </w:lvl>
    <w:lvl w:ilvl="1">
      <w:start w:val="4"/>
      <w:numFmt w:val="decimal"/>
      <w:lvlText w:val="%1.%2"/>
      <w:lvlJc w:val="left"/>
      <w:pPr>
        <w:ind w:left="1125" w:hanging="7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3060" w:hanging="144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4230" w:hanging="1800"/>
      </w:pPr>
      <w:rPr>
        <w:rFonts w:hint="default"/>
      </w:rPr>
    </w:lvl>
    <w:lvl w:ilvl="7">
      <w:start w:val="1"/>
      <w:numFmt w:val="decimal"/>
      <w:lvlText w:val="%1.%2.%3.%4.%5.%6.%7.%8"/>
      <w:lvlJc w:val="left"/>
      <w:pPr>
        <w:ind w:left="4995" w:hanging="2160"/>
      </w:pPr>
      <w:rPr>
        <w:rFonts w:hint="default"/>
      </w:rPr>
    </w:lvl>
    <w:lvl w:ilvl="8">
      <w:start w:val="1"/>
      <w:numFmt w:val="decimal"/>
      <w:lvlText w:val="%1.%2.%3.%4.%5.%6.%7.%8.%9"/>
      <w:lvlJc w:val="left"/>
      <w:pPr>
        <w:ind w:left="5400" w:hanging="2160"/>
      </w:pPr>
      <w:rPr>
        <w:rFonts w:hint="default"/>
      </w:rPr>
    </w:lvl>
  </w:abstractNum>
  <w:abstractNum w:abstractNumId="24" w15:restartNumberingAfterBreak="0">
    <w:nsid w:val="5A2D38B7"/>
    <w:multiLevelType w:val="hybridMultilevel"/>
    <w:tmpl w:val="BC3A7732"/>
    <w:lvl w:ilvl="0" w:tplc="17E4FEDA">
      <w:numFmt w:val="bullet"/>
      <w:lvlText w:val="-"/>
      <w:lvlJc w:val="left"/>
      <w:pPr>
        <w:ind w:left="720" w:hanging="360"/>
      </w:pPr>
      <w:rPr>
        <w:rFonts w:ascii="Calibri" w:eastAsia="Calibr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5" w15:restartNumberingAfterBreak="0">
    <w:nsid w:val="623421B0"/>
    <w:multiLevelType w:val="hybridMultilevel"/>
    <w:tmpl w:val="0AE8B0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68D0013"/>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66CB4E2D"/>
    <w:multiLevelType w:val="multilevel"/>
    <w:tmpl w:val="BA70F310"/>
    <w:lvl w:ilvl="0">
      <w:start w:val="1"/>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87E0260"/>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29" w15:restartNumberingAfterBreak="0">
    <w:nsid w:val="6E1742A7"/>
    <w:multiLevelType w:val="hybridMultilevel"/>
    <w:tmpl w:val="9DEE528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73E6044E"/>
    <w:multiLevelType w:val="multilevel"/>
    <w:tmpl w:val="83F6E54C"/>
    <w:lvl w:ilvl="0">
      <w:start w:val="1"/>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1" w15:restartNumberingAfterBreak="0">
    <w:nsid w:val="7AC11273"/>
    <w:multiLevelType w:val="hybridMultilevel"/>
    <w:tmpl w:val="E47E4938"/>
    <w:lvl w:ilvl="0" w:tplc="BEEE28A6">
      <w:start w:val="1"/>
      <w:numFmt w:val="bullet"/>
      <w:lvlText w:val="-"/>
      <w:lvlJc w:val="left"/>
      <w:pPr>
        <w:ind w:left="720" w:hanging="360"/>
      </w:pPr>
      <w:rPr>
        <w:rFonts w:ascii="Times New Roman" w:eastAsia="Lucida Sans Unicode" w:hAnsi="Times New Roman" w:cs="Times New Roman" w:hint="default"/>
        <w:b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660348415">
    <w:abstractNumId w:val="0"/>
  </w:num>
  <w:num w:numId="2" w16cid:durableId="1902790537">
    <w:abstractNumId w:val="1"/>
  </w:num>
  <w:num w:numId="3" w16cid:durableId="276564564">
    <w:abstractNumId w:val="2"/>
  </w:num>
  <w:num w:numId="4" w16cid:durableId="1511483433">
    <w:abstractNumId w:val="3"/>
  </w:num>
  <w:num w:numId="5" w16cid:durableId="1173883748">
    <w:abstractNumId w:val="4"/>
  </w:num>
  <w:num w:numId="6" w16cid:durableId="931202552">
    <w:abstractNumId w:val="19"/>
  </w:num>
  <w:num w:numId="7" w16cid:durableId="825434315">
    <w:abstractNumId w:val="28"/>
  </w:num>
  <w:num w:numId="8" w16cid:durableId="1268540216">
    <w:abstractNumId w:val="9"/>
  </w:num>
  <w:num w:numId="9" w16cid:durableId="650331421">
    <w:abstractNumId w:val="9"/>
  </w:num>
  <w:num w:numId="10" w16cid:durableId="562254351">
    <w:abstractNumId w:val="25"/>
  </w:num>
  <w:num w:numId="11" w16cid:durableId="2105106610">
    <w:abstractNumId w:val="29"/>
  </w:num>
  <w:num w:numId="12" w16cid:durableId="2030522094">
    <w:abstractNumId w:val="14"/>
  </w:num>
  <w:num w:numId="13" w16cid:durableId="1045760878">
    <w:abstractNumId w:val="31"/>
  </w:num>
  <w:num w:numId="14" w16cid:durableId="1263994020">
    <w:abstractNumId w:val="17"/>
  </w:num>
  <w:num w:numId="15" w16cid:durableId="343628809">
    <w:abstractNumId w:val="30"/>
  </w:num>
  <w:num w:numId="16" w16cid:durableId="1404791778">
    <w:abstractNumId w:val="6"/>
  </w:num>
  <w:num w:numId="17" w16cid:durableId="1977442761">
    <w:abstractNumId w:val="22"/>
  </w:num>
  <w:num w:numId="18" w16cid:durableId="2042893855">
    <w:abstractNumId w:val="20"/>
  </w:num>
  <w:num w:numId="19" w16cid:durableId="706561200">
    <w:abstractNumId w:val="27"/>
  </w:num>
  <w:num w:numId="20" w16cid:durableId="1025836527">
    <w:abstractNumId w:val="13"/>
  </w:num>
  <w:num w:numId="21" w16cid:durableId="1896550011">
    <w:abstractNumId w:val="5"/>
  </w:num>
  <w:num w:numId="22" w16cid:durableId="853231817">
    <w:abstractNumId w:val="15"/>
  </w:num>
  <w:num w:numId="23" w16cid:durableId="703822646">
    <w:abstractNumId w:val="8"/>
  </w:num>
  <w:num w:numId="24" w16cid:durableId="285502332">
    <w:abstractNumId w:val="16"/>
  </w:num>
  <w:num w:numId="25" w16cid:durableId="66610349">
    <w:abstractNumId w:val="23"/>
  </w:num>
  <w:num w:numId="26" w16cid:durableId="1666741868">
    <w:abstractNumId w:val="21"/>
  </w:num>
  <w:num w:numId="27" w16cid:durableId="2076657253">
    <w:abstractNumId w:val="24"/>
  </w:num>
  <w:num w:numId="28" w16cid:durableId="174853797">
    <w:abstractNumId w:val="10"/>
  </w:num>
  <w:num w:numId="29" w16cid:durableId="240339257">
    <w:abstractNumId w:val="7"/>
  </w:num>
  <w:num w:numId="30" w16cid:durableId="1479689682">
    <w:abstractNumId w:val="11"/>
  </w:num>
  <w:num w:numId="31" w16cid:durableId="1393845266">
    <w:abstractNumId w:val="18"/>
  </w:num>
  <w:num w:numId="32" w16cid:durableId="1216889690">
    <w:abstractNumId w:val="26"/>
  </w:num>
  <w:num w:numId="33" w16cid:durableId="3704991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isplayBackgroundShape/>
  <w:proofState w:spelling="clean" w:grammar="clean"/>
  <w:defaultTabStop w:val="709"/>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E"/>
    <w:rsid w:val="00041F80"/>
    <w:rsid w:val="00050CDF"/>
    <w:rsid w:val="00066D0F"/>
    <w:rsid w:val="00073DBB"/>
    <w:rsid w:val="00093D9B"/>
    <w:rsid w:val="000A3FE1"/>
    <w:rsid w:val="000A5632"/>
    <w:rsid w:val="000D2800"/>
    <w:rsid w:val="000E40EF"/>
    <w:rsid w:val="000F63DA"/>
    <w:rsid w:val="00117C5D"/>
    <w:rsid w:val="00157A79"/>
    <w:rsid w:val="00157DC3"/>
    <w:rsid w:val="00171770"/>
    <w:rsid w:val="001765AE"/>
    <w:rsid w:val="00180331"/>
    <w:rsid w:val="00181288"/>
    <w:rsid w:val="00182581"/>
    <w:rsid w:val="00182CC8"/>
    <w:rsid w:val="00186E45"/>
    <w:rsid w:val="001A4882"/>
    <w:rsid w:val="001A49B0"/>
    <w:rsid w:val="001B500F"/>
    <w:rsid w:val="001B6CE4"/>
    <w:rsid w:val="001C5B6C"/>
    <w:rsid w:val="001E060F"/>
    <w:rsid w:val="001E1B72"/>
    <w:rsid w:val="00214F70"/>
    <w:rsid w:val="002401CB"/>
    <w:rsid w:val="00254A6D"/>
    <w:rsid w:val="002713D8"/>
    <w:rsid w:val="00271C65"/>
    <w:rsid w:val="002753B8"/>
    <w:rsid w:val="0029045F"/>
    <w:rsid w:val="00292DF6"/>
    <w:rsid w:val="002A7A4C"/>
    <w:rsid w:val="002B78A1"/>
    <w:rsid w:val="002C0B69"/>
    <w:rsid w:val="002E5F67"/>
    <w:rsid w:val="002F76DC"/>
    <w:rsid w:val="003051FB"/>
    <w:rsid w:val="00317950"/>
    <w:rsid w:val="003227DA"/>
    <w:rsid w:val="00325053"/>
    <w:rsid w:val="00363410"/>
    <w:rsid w:val="00366C50"/>
    <w:rsid w:val="00372E5B"/>
    <w:rsid w:val="00384CF6"/>
    <w:rsid w:val="0038679C"/>
    <w:rsid w:val="003919F1"/>
    <w:rsid w:val="0039231E"/>
    <w:rsid w:val="003A53DD"/>
    <w:rsid w:val="003A5EA9"/>
    <w:rsid w:val="003B40F4"/>
    <w:rsid w:val="003C0887"/>
    <w:rsid w:val="003E00FB"/>
    <w:rsid w:val="003E0536"/>
    <w:rsid w:val="003F77DC"/>
    <w:rsid w:val="004026A4"/>
    <w:rsid w:val="00403B21"/>
    <w:rsid w:val="00420D45"/>
    <w:rsid w:val="00453C59"/>
    <w:rsid w:val="004646F8"/>
    <w:rsid w:val="00466125"/>
    <w:rsid w:val="00472DF3"/>
    <w:rsid w:val="00473C7B"/>
    <w:rsid w:val="00486847"/>
    <w:rsid w:val="00490DE6"/>
    <w:rsid w:val="004D1EA6"/>
    <w:rsid w:val="00503909"/>
    <w:rsid w:val="00507422"/>
    <w:rsid w:val="00531C92"/>
    <w:rsid w:val="0054168C"/>
    <w:rsid w:val="0054525E"/>
    <w:rsid w:val="005578D2"/>
    <w:rsid w:val="00567EE8"/>
    <w:rsid w:val="0059445A"/>
    <w:rsid w:val="00597447"/>
    <w:rsid w:val="005A56BD"/>
    <w:rsid w:val="005B0E5A"/>
    <w:rsid w:val="005B30D4"/>
    <w:rsid w:val="005E30AB"/>
    <w:rsid w:val="005E5B03"/>
    <w:rsid w:val="005F4FB1"/>
    <w:rsid w:val="00624D6A"/>
    <w:rsid w:val="006259E7"/>
    <w:rsid w:val="006353D2"/>
    <w:rsid w:val="006477D7"/>
    <w:rsid w:val="00650F7C"/>
    <w:rsid w:val="00653151"/>
    <w:rsid w:val="00653719"/>
    <w:rsid w:val="0065555B"/>
    <w:rsid w:val="00673B67"/>
    <w:rsid w:val="0068128A"/>
    <w:rsid w:val="0069231F"/>
    <w:rsid w:val="006D3871"/>
    <w:rsid w:val="006E2EB9"/>
    <w:rsid w:val="00706343"/>
    <w:rsid w:val="00713A7D"/>
    <w:rsid w:val="0072071A"/>
    <w:rsid w:val="00737EF7"/>
    <w:rsid w:val="0075225C"/>
    <w:rsid w:val="007561B6"/>
    <w:rsid w:val="00772BC7"/>
    <w:rsid w:val="00783DDF"/>
    <w:rsid w:val="00787EFF"/>
    <w:rsid w:val="007A7242"/>
    <w:rsid w:val="007B1D38"/>
    <w:rsid w:val="007B4D93"/>
    <w:rsid w:val="007B6597"/>
    <w:rsid w:val="007C097E"/>
    <w:rsid w:val="007D1E15"/>
    <w:rsid w:val="007D6CC9"/>
    <w:rsid w:val="007E4D93"/>
    <w:rsid w:val="007F4588"/>
    <w:rsid w:val="007F489A"/>
    <w:rsid w:val="00822044"/>
    <w:rsid w:val="00834EAF"/>
    <w:rsid w:val="00835617"/>
    <w:rsid w:val="00866100"/>
    <w:rsid w:val="008665B5"/>
    <w:rsid w:val="00890E54"/>
    <w:rsid w:val="00896A5F"/>
    <w:rsid w:val="008B0456"/>
    <w:rsid w:val="008B2768"/>
    <w:rsid w:val="008B36D5"/>
    <w:rsid w:val="008B5C11"/>
    <w:rsid w:val="00900F4D"/>
    <w:rsid w:val="0091164A"/>
    <w:rsid w:val="00933706"/>
    <w:rsid w:val="009438DA"/>
    <w:rsid w:val="00943B6E"/>
    <w:rsid w:val="00953563"/>
    <w:rsid w:val="0097306F"/>
    <w:rsid w:val="00976D62"/>
    <w:rsid w:val="00977A73"/>
    <w:rsid w:val="009A25BC"/>
    <w:rsid w:val="009A7D1F"/>
    <w:rsid w:val="009C0F72"/>
    <w:rsid w:val="009F0C87"/>
    <w:rsid w:val="00A22138"/>
    <w:rsid w:val="00A362F4"/>
    <w:rsid w:val="00A528AE"/>
    <w:rsid w:val="00A80027"/>
    <w:rsid w:val="00A800F9"/>
    <w:rsid w:val="00A80783"/>
    <w:rsid w:val="00A809F0"/>
    <w:rsid w:val="00A81380"/>
    <w:rsid w:val="00A85254"/>
    <w:rsid w:val="00A87B98"/>
    <w:rsid w:val="00AA4B9F"/>
    <w:rsid w:val="00AA628A"/>
    <w:rsid w:val="00AA759E"/>
    <w:rsid w:val="00AC6AB6"/>
    <w:rsid w:val="00AF61DD"/>
    <w:rsid w:val="00B130E8"/>
    <w:rsid w:val="00B25E49"/>
    <w:rsid w:val="00B51734"/>
    <w:rsid w:val="00B52CDF"/>
    <w:rsid w:val="00B640CE"/>
    <w:rsid w:val="00B72D5F"/>
    <w:rsid w:val="00BA7DC0"/>
    <w:rsid w:val="00BB1439"/>
    <w:rsid w:val="00BB2B2A"/>
    <w:rsid w:val="00BB4BF1"/>
    <w:rsid w:val="00BC487B"/>
    <w:rsid w:val="00BD43F4"/>
    <w:rsid w:val="00BE42E7"/>
    <w:rsid w:val="00BE5312"/>
    <w:rsid w:val="00C11D68"/>
    <w:rsid w:val="00C33F85"/>
    <w:rsid w:val="00C63B7C"/>
    <w:rsid w:val="00C71F96"/>
    <w:rsid w:val="00C76EC3"/>
    <w:rsid w:val="00C96A43"/>
    <w:rsid w:val="00CA3D31"/>
    <w:rsid w:val="00CB0252"/>
    <w:rsid w:val="00CB0F15"/>
    <w:rsid w:val="00CD6C21"/>
    <w:rsid w:val="00CD7226"/>
    <w:rsid w:val="00CE60C3"/>
    <w:rsid w:val="00CF7F2C"/>
    <w:rsid w:val="00D1464E"/>
    <w:rsid w:val="00D15F88"/>
    <w:rsid w:val="00D55F97"/>
    <w:rsid w:val="00D60C4A"/>
    <w:rsid w:val="00D662D1"/>
    <w:rsid w:val="00D72779"/>
    <w:rsid w:val="00D92FC7"/>
    <w:rsid w:val="00DA5482"/>
    <w:rsid w:val="00DA7CFE"/>
    <w:rsid w:val="00DB42DF"/>
    <w:rsid w:val="00DD3A7E"/>
    <w:rsid w:val="00DD589F"/>
    <w:rsid w:val="00DE1D29"/>
    <w:rsid w:val="00DF3A0A"/>
    <w:rsid w:val="00DF70CF"/>
    <w:rsid w:val="00E01309"/>
    <w:rsid w:val="00E05C2E"/>
    <w:rsid w:val="00E123A2"/>
    <w:rsid w:val="00E16818"/>
    <w:rsid w:val="00E349C9"/>
    <w:rsid w:val="00E564D9"/>
    <w:rsid w:val="00E56CA5"/>
    <w:rsid w:val="00E7218F"/>
    <w:rsid w:val="00E76676"/>
    <w:rsid w:val="00EA03D3"/>
    <w:rsid w:val="00EA1C98"/>
    <w:rsid w:val="00EB06D3"/>
    <w:rsid w:val="00ED09EB"/>
    <w:rsid w:val="00EE7FE8"/>
    <w:rsid w:val="00EF137D"/>
    <w:rsid w:val="00EF5DD2"/>
    <w:rsid w:val="00F64AAC"/>
    <w:rsid w:val="00F720B5"/>
    <w:rsid w:val="00F758A7"/>
    <w:rsid w:val="00F84A0B"/>
    <w:rsid w:val="00FB048A"/>
    <w:rsid w:val="00FC3836"/>
    <w:rsid w:val="00FD51FE"/>
    <w:rsid w:val="00FE5E5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092F1D7"/>
  <w14:defaultImageDpi w14:val="300"/>
  <w15:chartTrackingRefBased/>
  <w15:docId w15:val="{EE628317-1C56-45C4-8DDD-1BF815B55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B30D4"/>
    <w:pPr>
      <w:widowControl w:val="0"/>
      <w:suppressAutoHyphens/>
    </w:pPr>
    <w:rPr>
      <w:rFonts w:eastAsia="Lucida Sans Unicode"/>
      <w:kern w:val="1"/>
      <w:sz w:val="24"/>
      <w:szCs w:val="24"/>
    </w:rPr>
  </w:style>
  <w:style w:type="paragraph" w:styleId="Titolo1">
    <w:name w:val="heading 1"/>
    <w:basedOn w:val="Normale"/>
    <w:next w:val="Normale"/>
    <w:link w:val="Titolo1Carattere"/>
    <w:uiPriority w:val="9"/>
    <w:qFormat/>
    <w:rsid w:val="007F489A"/>
    <w:pPr>
      <w:keepNext/>
      <w:spacing w:before="240" w:after="60"/>
      <w:outlineLvl w:val="0"/>
    </w:pPr>
    <w:rPr>
      <w:rFonts w:ascii="Calibri Light" w:eastAsia="Times New Roman" w:hAnsi="Calibri Light"/>
      <w:b/>
      <w:bCs/>
      <w:kern w:val="32"/>
      <w:sz w:val="32"/>
      <w:szCs w:val="32"/>
    </w:rPr>
  </w:style>
  <w:style w:type="paragraph" w:styleId="Titolo2">
    <w:name w:val="heading 2"/>
    <w:basedOn w:val="Normale"/>
    <w:next w:val="Normale"/>
    <w:qFormat/>
    <w:rsid w:val="003E00FB"/>
    <w:pPr>
      <w:numPr>
        <w:ilvl w:val="1"/>
        <w:numId w:val="8"/>
      </w:numPr>
      <w:outlineLvl w:val="1"/>
    </w:pPr>
    <w:rPr>
      <w:b/>
      <w:bCs/>
      <w:i/>
      <w:iCs/>
      <w:sz w:val="28"/>
      <w:szCs w:val="28"/>
    </w:rPr>
  </w:style>
  <w:style w:type="paragraph" w:styleId="Titolo3">
    <w:name w:val="heading 3"/>
    <w:basedOn w:val="Normale"/>
    <w:next w:val="Normale"/>
    <w:link w:val="Titolo3Carattere"/>
    <w:uiPriority w:val="9"/>
    <w:qFormat/>
    <w:rsid w:val="003E00FB"/>
    <w:pPr>
      <w:keepNext/>
      <w:numPr>
        <w:ilvl w:val="2"/>
        <w:numId w:val="8"/>
      </w:numPr>
      <w:spacing w:before="240" w:after="60"/>
      <w:outlineLvl w:val="2"/>
    </w:pPr>
    <w:rPr>
      <w:rFonts w:ascii="Calibri" w:eastAsia="ＭＳ ゴシック" w:hAnsi="Calibri"/>
      <w:b/>
      <w:bCs/>
      <w:sz w:val="26"/>
      <w:szCs w:val="26"/>
    </w:rPr>
  </w:style>
  <w:style w:type="paragraph" w:styleId="Titolo4">
    <w:name w:val="heading 4"/>
    <w:basedOn w:val="Normale"/>
    <w:next w:val="Normale"/>
    <w:link w:val="Titolo4Carattere"/>
    <w:uiPriority w:val="9"/>
    <w:unhideWhenUsed/>
    <w:qFormat/>
    <w:rsid w:val="007B6597"/>
    <w:pPr>
      <w:keepNext/>
      <w:spacing w:before="240" w:after="60"/>
      <w:outlineLvl w:val="3"/>
    </w:pPr>
    <w:rPr>
      <w:rFonts w:ascii="Calibri" w:eastAsia="Times New Roman" w:hAnsi="Calibri"/>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1">
    <w:name w:val="WW8Num1z1"/>
    <w:rPr>
      <w:b/>
    </w:rPr>
  </w:style>
  <w:style w:type="character" w:customStyle="1" w:styleId="WW8Num3z0">
    <w:name w:val="WW8Num3z0"/>
    <w:rPr>
      <w:rFonts w:ascii="Times New Roman" w:hAnsi="Times New Roman"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Wingdings" w:hAnsi="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Century Gothic" w:eastAsia="Calibri" w:hAnsi="Century Gothic"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9z0">
    <w:name w:val="WW8Num9z0"/>
    <w:rPr>
      <w:rFonts w:ascii="Wingdings" w:hAnsi="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rPr>
  </w:style>
  <w:style w:type="character" w:customStyle="1" w:styleId="WW8Num10z1">
    <w:name w:val="WW8Num10z1"/>
    <w:rPr>
      <w:b/>
    </w:rPr>
  </w:style>
  <w:style w:type="character" w:customStyle="1" w:styleId="Carpredefinitoparagrafo2">
    <w:name w:val="Car. predefinito paragrafo2"/>
  </w:style>
  <w:style w:type="character" w:customStyle="1" w:styleId="Carpredefinitoparagrafo1">
    <w:name w:val="Car. predefinito paragrafo1"/>
  </w:style>
  <w:style w:type="character" w:customStyle="1" w:styleId="TestofumettoCarattere">
    <w:name w:val="Testo fumetto Carattere"/>
    <w:rPr>
      <w:rFonts w:ascii="Tahoma" w:eastAsia="Times New Roman" w:hAnsi="Tahoma" w:cs="Tahoma"/>
      <w:sz w:val="16"/>
      <w:szCs w:val="16"/>
    </w:rPr>
  </w:style>
  <w:style w:type="character" w:customStyle="1" w:styleId="Titolo2Carattere">
    <w:name w:val="Titolo 2 Carattere"/>
    <w:rPr>
      <w:rFonts w:ascii="Cambria" w:eastAsia="Times New Roman" w:hAnsi="Cambria" w:cs="Times New Roman"/>
      <w:b/>
      <w:bCs/>
      <w:i/>
      <w:iCs/>
      <w:sz w:val="28"/>
      <w:szCs w:val="28"/>
    </w:rPr>
  </w:style>
  <w:style w:type="character" w:customStyle="1" w:styleId="372836291z1">
    <w:name w:val="372836291z1"/>
    <w:rPr>
      <w:b/>
    </w:rPr>
  </w:style>
  <w:style w:type="character" w:customStyle="1" w:styleId="372836293z0">
    <w:name w:val="372836293z0"/>
    <w:rPr>
      <w:rFonts w:ascii="Times New Roman" w:hAnsi="Times New Roman" w:cs="Times New Roman"/>
    </w:rPr>
  </w:style>
  <w:style w:type="character" w:customStyle="1" w:styleId="372836293z1">
    <w:name w:val="372836293z1"/>
    <w:rPr>
      <w:rFonts w:ascii="Courier New" w:hAnsi="Courier New" w:cs="Courier New"/>
    </w:rPr>
  </w:style>
  <w:style w:type="character" w:customStyle="1" w:styleId="372836293z2">
    <w:name w:val="372836293z2"/>
    <w:rPr>
      <w:rFonts w:ascii="Wingdings" w:hAnsi="Wingdings"/>
    </w:rPr>
  </w:style>
  <w:style w:type="character" w:customStyle="1" w:styleId="372836293z3">
    <w:name w:val="372836293z3"/>
    <w:rPr>
      <w:rFonts w:ascii="Symbol" w:hAnsi="Symbol"/>
    </w:rPr>
  </w:style>
  <w:style w:type="character" w:customStyle="1" w:styleId="372836295z0">
    <w:name w:val="372836295z0"/>
    <w:rPr>
      <w:rFonts w:ascii="Wingdings" w:hAnsi="Wingdings"/>
    </w:rPr>
  </w:style>
  <w:style w:type="character" w:customStyle="1" w:styleId="372836295z1">
    <w:name w:val="372836295z1"/>
    <w:rPr>
      <w:rFonts w:ascii="Courier New" w:hAnsi="Courier New" w:cs="Courier New"/>
    </w:rPr>
  </w:style>
  <w:style w:type="character" w:customStyle="1" w:styleId="372836295z3">
    <w:name w:val="372836295z3"/>
    <w:rPr>
      <w:rFonts w:ascii="Symbol" w:hAnsi="Symbol"/>
    </w:rPr>
  </w:style>
  <w:style w:type="character" w:customStyle="1" w:styleId="372836296z0">
    <w:name w:val="372836296z0"/>
    <w:rPr>
      <w:rFonts w:ascii="Symbol" w:hAnsi="Symbol"/>
    </w:rPr>
  </w:style>
  <w:style w:type="character" w:customStyle="1" w:styleId="372836297z0">
    <w:name w:val="372836297z0"/>
    <w:rPr>
      <w:rFonts w:ascii="Symbol" w:hAnsi="Symbol"/>
    </w:rPr>
  </w:style>
  <w:style w:type="character" w:customStyle="1" w:styleId="372836298z0">
    <w:name w:val="372836298z0"/>
    <w:rPr>
      <w:rFonts w:ascii="Century Gothic" w:eastAsia="Calibri" w:hAnsi="Century Gothic" w:cs="Times New Roman"/>
    </w:rPr>
  </w:style>
  <w:style w:type="character" w:customStyle="1" w:styleId="372836298z1">
    <w:name w:val="372836298z1"/>
    <w:rPr>
      <w:rFonts w:ascii="Courier New" w:hAnsi="Courier New" w:cs="Courier New"/>
    </w:rPr>
  </w:style>
  <w:style w:type="character" w:customStyle="1" w:styleId="372836298z2">
    <w:name w:val="372836298z2"/>
    <w:rPr>
      <w:rFonts w:ascii="Wingdings" w:hAnsi="Wingdings"/>
    </w:rPr>
  </w:style>
  <w:style w:type="character" w:customStyle="1" w:styleId="372836298z3">
    <w:name w:val="372836298z3"/>
    <w:rPr>
      <w:rFonts w:ascii="Symbol" w:hAnsi="Symbol"/>
    </w:rPr>
  </w:style>
  <w:style w:type="character" w:customStyle="1" w:styleId="372836299z0">
    <w:name w:val="372836299z0"/>
    <w:rPr>
      <w:rFonts w:ascii="Wingdings" w:hAnsi="Wingdings"/>
    </w:rPr>
  </w:style>
  <w:style w:type="character" w:customStyle="1" w:styleId="372836299z1">
    <w:name w:val="372836299z1"/>
    <w:rPr>
      <w:rFonts w:ascii="Courier New" w:hAnsi="Courier New" w:cs="Courier New"/>
    </w:rPr>
  </w:style>
  <w:style w:type="character" w:customStyle="1" w:styleId="372836299z3">
    <w:name w:val="372836299z3"/>
    <w:rPr>
      <w:rFonts w:ascii="Symbol" w:hAnsi="Symbol"/>
    </w:rPr>
  </w:style>
  <w:style w:type="character" w:customStyle="1" w:styleId="3728362910z1">
    <w:name w:val="3728362910z1"/>
    <w:rPr>
      <w:b/>
    </w:rPr>
  </w:style>
  <w:style w:type="character" w:customStyle="1" w:styleId="372836371z1">
    <w:name w:val="372836371z1"/>
    <w:rPr>
      <w:b/>
    </w:rPr>
  </w:style>
  <w:style w:type="character" w:customStyle="1" w:styleId="372836373z0">
    <w:name w:val="372836373z0"/>
    <w:rPr>
      <w:rFonts w:ascii="Times New Roman" w:hAnsi="Times New Roman" w:cs="Times New Roman"/>
    </w:rPr>
  </w:style>
  <w:style w:type="character" w:customStyle="1" w:styleId="372836373z1">
    <w:name w:val="372836373z1"/>
    <w:rPr>
      <w:rFonts w:ascii="Courier New" w:hAnsi="Courier New" w:cs="Courier New"/>
    </w:rPr>
  </w:style>
  <w:style w:type="character" w:customStyle="1" w:styleId="372836373z2">
    <w:name w:val="372836373z2"/>
    <w:rPr>
      <w:rFonts w:ascii="Wingdings" w:hAnsi="Wingdings"/>
    </w:rPr>
  </w:style>
  <w:style w:type="character" w:customStyle="1" w:styleId="372836373z3">
    <w:name w:val="372836373z3"/>
    <w:rPr>
      <w:rFonts w:ascii="Symbol" w:hAnsi="Symbol"/>
    </w:rPr>
  </w:style>
  <w:style w:type="character" w:customStyle="1" w:styleId="372836375z0">
    <w:name w:val="372836375z0"/>
    <w:rPr>
      <w:rFonts w:ascii="Wingdings" w:hAnsi="Wingdings"/>
    </w:rPr>
  </w:style>
  <w:style w:type="character" w:customStyle="1" w:styleId="372836375z1">
    <w:name w:val="372836375z1"/>
    <w:rPr>
      <w:rFonts w:ascii="Courier New" w:hAnsi="Courier New" w:cs="Courier New"/>
    </w:rPr>
  </w:style>
  <w:style w:type="character" w:customStyle="1" w:styleId="372836375z3">
    <w:name w:val="372836375z3"/>
    <w:rPr>
      <w:rFonts w:ascii="Symbol" w:hAnsi="Symbol"/>
    </w:rPr>
  </w:style>
  <w:style w:type="character" w:customStyle="1" w:styleId="372836376z0">
    <w:name w:val="372836376z0"/>
    <w:rPr>
      <w:rFonts w:ascii="Symbol" w:hAnsi="Symbol"/>
    </w:rPr>
  </w:style>
  <w:style w:type="character" w:customStyle="1" w:styleId="372836377z0">
    <w:name w:val="372836377z0"/>
    <w:rPr>
      <w:rFonts w:ascii="Symbol" w:hAnsi="Symbol"/>
    </w:rPr>
  </w:style>
  <w:style w:type="character" w:customStyle="1" w:styleId="372836378z0">
    <w:name w:val="372836378z0"/>
    <w:rPr>
      <w:rFonts w:ascii="Century Gothic" w:eastAsia="Calibri" w:hAnsi="Century Gothic" w:cs="Times New Roman"/>
    </w:rPr>
  </w:style>
  <w:style w:type="character" w:customStyle="1" w:styleId="372836378z1">
    <w:name w:val="372836378z1"/>
    <w:rPr>
      <w:rFonts w:ascii="Courier New" w:hAnsi="Courier New" w:cs="Courier New"/>
    </w:rPr>
  </w:style>
  <w:style w:type="character" w:customStyle="1" w:styleId="372836378z2">
    <w:name w:val="372836378z2"/>
    <w:rPr>
      <w:rFonts w:ascii="Wingdings" w:hAnsi="Wingdings"/>
    </w:rPr>
  </w:style>
  <w:style w:type="character" w:customStyle="1" w:styleId="372836378z3">
    <w:name w:val="372836378z3"/>
    <w:rPr>
      <w:rFonts w:ascii="Symbol" w:hAnsi="Symbol"/>
    </w:rPr>
  </w:style>
  <w:style w:type="character" w:customStyle="1" w:styleId="372836379z0">
    <w:name w:val="372836379z0"/>
    <w:rPr>
      <w:rFonts w:ascii="Wingdings" w:hAnsi="Wingdings"/>
    </w:rPr>
  </w:style>
  <w:style w:type="character" w:customStyle="1" w:styleId="372836379z1">
    <w:name w:val="372836379z1"/>
    <w:rPr>
      <w:rFonts w:ascii="Courier New" w:hAnsi="Courier New" w:cs="Courier New"/>
    </w:rPr>
  </w:style>
  <w:style w:type="character" w:customStyle="1" w:styleId="372836379z3">
    <w:name w:val="372836379z3"/>
    <w:rPr>
      <w:rFonts w:ascii="Symbol" w:hAnsi="Symbol"/>
    </w:rPr>
  </w:style>
  <w:style w:type="character" w:customStyle="1" w:styleId="3728363710z1">
    <w:name w:val="3728363710z1"/>
    <w:rPr>
      <w:b/>
    </w:rPr>
  </w:style>
  <w:style w:type="character" w:customStyle="1" w:styleId="372836451z1">
    <w:name w:val="372836451z1"/>
    <w:rPr>
      <w:b/>
    </w:rPr>
  </w:style>
  <w:style w:type="character" w:customStyle="1" w:styleId="372836453z0">
    <w:name w:val="372836453z0"/>
    <w:rPr>
      <w:rFonts w:ascii="Times New Roman" w:hAnsi="Times New Roman" w:cs="Times New Roman"/>
    </w:rPr>
  </w:style>
  <w:style w:type="character" w:customStyle="1" w:styleId="372836453z1">
    <w:name w:val="372836453z1"/>
    <w:rPr>
      <w:rFonts w:ascii="Courier New" w:hAnsi="Courier New" w:cs="Courier New"/>
    </w:rPr>
  </w:style>
  <w:style w:type="character" w:customStyle="1" w:styleId="372836453z2">
    <w:name w:val="372836453z2"/>
    <w:rPr>
      <w:rFonts w:ascii="Wingdings" w:hAnsi="Wingdings"/>
    </w:rPr>
  </w:style>
  <w:style w:type="character" w:customStyle="1" w:styleId="372836453z3">
    <w:name w:val="372836453z3"/>
    <w:rPr>
      <w:rFonts w:ascii="Symbol" w:hAnsi="Symbol"/>
    </w:rPr>
  </w:style>
  <w:style w:type="character" w:customStyle="1" w:styleId="372836455z0">
    <w:name w:val="372836455z0"/>
    <w:rPr>
      <w:rFonts w:ascii="Wingdings" w:hAnsi="Wingdings"/>
    </w:rPr>
  </w:style>
  <w:style w:type="character" w:customStyle="1" w:styleId="372836455z1">
    <w:name w:val="372836455z1"/>
    <w:rPr>
      <w:rFonts w:ascii="Courier New" w:hAnsi="Courier New" w:cs="Courier New"/>
    </w:rPr>
  </w:style>
  <w:style w:type="character" w:customStyle="1" w:styleId="372836455z3">
    <w:name w:val="372836455z3"/>
    <w:rPr>
      <w:rFonts w:ascii="Symbol" w:hAnsi="Symbol"/>
    </w:rPr>
  </w:style>
  <w:style w:type="character" w:customStyle="1" w:styleId="372836456z0">
    <w:name w:val="372836456z0"/>
    <w:rPr>
      <w:rFonts w:ascii="Symbol" w:hAnsi="Symbol"/>
    </w:rPr>
  </w:style>
  <w:style w:type="character" w:customStyle="1" w:styleId="372836457z0">
    <w:name w:val="372836457z0"/>
    <w:rPr>
      <w:rFonts w:ascii="Symbol" w:hAnsi="Symbol"/>
    </w:rPr>
  </w:style>
  <w:style w:type="character" w:customStyle="1" w:styleId="372836458z0">
    <w:name w:val="372836458z0"/>
    <w:rPr>
      <w:rFonts w:ascii="Century Gothic" w:eastAsia="Calibri" w:hAnsi="Century Gothic" w:cs="Times New Roman"/>
    </w:rPr>
  </w:style>
  <w:style w:type="character" w:customStyle="1" w:styleId="372836458z1">
    <w:name w:val="372836458z1"/>
    <w:rPr>
      <w:rFonts w:ascii="Courier New" w:hAnsi="Courier New" w:cs="Courier New"/>
    </w:rPr>
  </w:style>
  <w:style w:type="character" w:customStyle="1" w:styleId="372836458z2">
    <w:name w:val="372836458z2"/>
    <w:rPr>
      <w:rFonts w:ascii="Wingdings" w:hAnsi="Wingdings"/>
    </w:rPr>
  </w:style>
  <w:style w:type="character" w:customStyle="1" w:styleId="372836458z3">
    <w:name w:val="372836458z3"/>
    <w:rPr>
      <w:rFonts w:ascii="Symbol" w:hAnsi="Symbol"/>
    </w:rPr>
  </w:style>
  <w:style w:type="character" w:customStyle="1" w:styleId="372836459z0">
    <w:name w:val="372836459z0"/>
    <w:rPr>
      <w:rFonts w:ascii="Wingdings" w:hAnsi="Wingdings"/>
    </w:rPr>
  </w:style>
  <w:style w:type="character" w:customStyle="1" w:styleId="372836459z1">
    <w:name w:val="372836459z1"/>
    <w:rPr>
      <w:rFonts w:ascii="Courier New" w:hAnsi="Courier New" w:cs="Courier New"/>
    </w:rPr>
  </w:style>
  <w:style w:type="character" w:customStyle="1" w:styleId="372836459z3">
    <w:name w:val="372836459z3"/>
    <w:rPr>
      <w:rFonts w:ascii="Symbol" w:hAnsi="Symbol"/>
    </w:rPr>
  </w:style>
  <w:style w:type="character" w:customStyle="1" w:styleId="3728364510z1">
    <w:name w:val="3728364510z1"/>
    <w:rPr>
      <w:b/>
    </w:rPr>
  </w:style>
  <w:style w:type="character" w:customStyle="1" w:styleId="372836631z1">
    <w:name w:val="372836631z1"/>
    <w:rPr>
      <w:b/>
    </w:rPr>
  </w:style>
  <w:style w:type="character" w:customStyle="1" w:styleId="372836633z0">
    <w:name w:val="372836633z0"/>
    <w:rPr>
      <w:rFonts w:ascii="Times New Roman" w:hAnsi="Times New Roman" w:cs="Times New Roman"/>
    </w:rPr>
  </w:style>
  <w:style w:type="character" w:customStyle="1" w:styleId="372836633z1">
    <w:name w:val="372836633z1"/>
    <w:rPr>
      <w:rFonts w:ascii="Courier New" w:hAnsi="Courier New" w:cs="Courier New"/>
    </w:rPr>
  </w:style>
  <w:style w:type="character" w:customStyle="1" w:styleId="372836633z2">
    <w:name w:val="372836633z2"/>
    <w:rPr>
      <w:rFonts w:ascii="Wingdings" w:hAnsi="Wingdings"/>
    </w:rPr>
  </w:style>
  <w:style w:type="character" w:customStyle="1" w:styleId="372836633z3">
    <w:name w:val="372836633z3"/>
    <w:rPr>
      <w:rFonts w:ascii="Symbol" w:hAnsi="Symbol"/>
    </w:rPr>
  </w:style>
  <w:style w:type="character" w:customStyle="1" w:styleId="372836635z0">
    <w:name w:val="372836635z0"/>
    <w:rPr>
      <w:rFonts w:ascii="Wingdings" w:hAnsi="Wingdings"/>
    </w:rPr>
  </w:style>
  <w:style w:type="character" w:customStyle="1" w:styleId="372836635z1">
    <w:name w:val="372836635z1"/>
    <w:rPr>
      <w:rFonts w:ascii="Courier New" w:hAnsi="Courier New" w:cs="Courier New"/>
    </w:rPr>
  </w:style>
  <w:style w:type="character" w:customStyle="1" w:styleId="372836635z3">
    <w:name w:val="372836635z3"/>
    <w:rPr>
      <w:rFonts w:ascii="Symbol" w:hAnsi="Symbol"/>
    </w:rPr>
  </w:style>
  <w:style w:type="character" w:customStyle="1" w:styleId="372836636z0">
    <w:name w:val="372836636z0"/>
    <w:rPr>
      <w:rFonts w:ascii="Symbol" w:hAnsi="Symbol"/>
    </w:rPr>
  </w:style>
  <w:style w:type="character" w:customStyle="1" w:styleId="372836637z0">
    <w:name w:val="372836637z0"/>
    <w:rPr>
      <w:rFonts w:ascii="Symbol" w:hAnsi="Symbol"/>
    </w:rPr>
  </w:style>
  <w:style w:type="character" w:customStyle="1" w:styleId="372836638z0">
    <w:name w:val="372836638z0"/>
    <w:rPr>
      <w:rFonts w:ascii="Century Gothic" w:eastAsia="Calibri" w:hAnsi="Century Gothic" w:cs="Times New Roman"/>
    </w:rPr>
  </w:style>
  <w:style w:type="character" w:customStyle="1" w:styleId="372836638z1">
    <w:name w:val="372836638z1"/>
    <w:rPr>
      <w:rFonts w:ascii="Courier New" w:hAnsi="Courier New" w:cs="Courier New"/>
    </w:rPr>
  </w:style>
  <w:style w:type="character" w:customStyle="1" w:styleId="372836638z2">
    <w:name w:val="372836638z2"/>
    <w:rPr>
      <w:rFonts w:ascii="Wingdings" w:hAnsi="Wingdings"/>
    </w:rPr>
  </w:style>
  <w:style w:type="character" w:customStyle="1" w:styleId="372836638z3">
    <w:name w:val="372836638z3"/>
    <w:rPr>
      <w:rFonts w:ascii="Symbol" w:hAnsi="Symbol"/>
    </w:rPr>
  </w:style>
  <w:style w:type="character" w:customStyle="1" w:styleId="372836639z0">
    <w:name w:val="372836639z0"/>
    <w:rPr>
      <w:rFonts w:ascii="Wingdings" w:hAnsi="Wingdings"/>
    </w:rPr>
  </w:style>
  <w:style w:type="character" w:customStyle="1" w:styleId="372836639z1">
    <w:name w:val="372836639z1"/>
    <w:rPr>
      <w:rFonts w:ascii="Courier New" w:hAnsi="Courier New" w:cs="Courier New"/>
    </w:rPr>
  </w:style>
  <w:style w:type="character" w:customStyle="1" w:styleId="372836639z3">
    <w:name w:val="372836639z3"/>
    <w:rPr>
      <w:rFonts w:ascii="Symbol" w:hAnsi="Symbol"/>
    </w:rPr>
  </w:style>
  <w:style w:type="character" w:customStyle="1" w:styleId="3728366310z1">
    <w:name w:val="3728366310z1"/>
    <w:rPr>
      <w:b/>
    </w:rPr>
  </w:style>
  <w:style w:type="character" w:customStyle="1" w:styleId="372836761z1">
    <w:name w:val="372836761z1"/>
    <w:rPr>
      <w:b/>
    </w:rPr>
  </w:style>
  <w:style w:type="character" w:customStyle="1" w:styleId="372836763z0">
    <w:name w:val="372836763z0"/>
    <w:rPr>
      <w:rFonts w:ascii="Times New Roman" w:hAnsi="Times New Roman" w:cs="Times New Roman"/>
    </w:rPr>
  </w:style>
  <w:style w:type="character" w:customStyle="1" w:styleId="372836763z1">
    <w:name w:val="372836763z1"/>
    <w:rPr>
      <w:rFonts w:ascii="Courier New" w:hAnsi="Courier New" w:cs="Courier New"/>
    </w:rPr>
  </w:style>
  <w:style w:type="character" w:customStyle="1" w:styleId="372836763z2">
    <w:name w:val="372836763z2"/>
    <w:rPr>
      <w:rFonts w:ascii="Wingdings" w:hAnsi="Wingdings"/>
    </w:rPr>
  </w:style>
  <w:style w:type="character" w:customStyle="1" w:styleId="372836763z3">
    <w:name w:val="372836763z3"/>
    <w:rPr>
      <w:rFonts w:ascii="Symbol" w:hAnsi="Symbol"/>
    </w:rPr>
  </w:style>
  <w:style w:type="character" w:customStyle="1" w:styleId="372836765z0">
    <w:name w:val="372836765z0"/>
    <w:rPr>
      <w:rFonts w:ascii="Wingdings" w:hAnsi="Wingdings"/>
    </w:rPr>
  </w:style>
  <w:style w:type="character" w:customStyle="1" w:styleId="372836765z1">
    <w:name w:val="372836765z1"/>
    <w:rPr>
      <w:rFonts w:ascii="Courier New" w:hAnsi="Courier New" w:cs="Courier New"/>
    </w:rPr>
  </w:style>
  <w:style w:type="character" w:customStyle="1" w:styleId="372836765z3">
    <w:name w:val="372836765z3"/>
    <w:rPr>
      <w:rFonts w:ascii="Symbol" w:hAnsi="Symbol"/>
    </w:rPr>
  </w:style>
  <w:style w:type="character" w:customStyle="1" w:styleId="372836766z0">
    <w:name w:val="372836766z0"/>
    <w:rPr>
      <w:rFonts w:ascii="Symbol" w:hAnsi="Symbol"/>
    </w:rPr>
  </w:style>
  <w:style w:type="character" w:customStyle="1" w:styleId="372836767z0">
    <w:name w:val="372836767z0"/>
    <w:rPr>
      <w:rFonts w:ascii="Symbol" w:hAnsi="Symbol"/>
    </w:rPr>
  </w:style>
  <w:style w:type="character" w:customStyle="1" w:styleId="372836768z0">
    <w:name w:val="372836768z0"/>
    <w:rPr>
      <w:rFonts w:ascii="Century Gothic" w:eastAsia="Calibri" w:hAnsi="Century Gothic" w:cs="Times New Roman"/>
    </w:rPr>
  </w:style>
  <w:style w:type="character" w:customStyle="1" w:styleId="372836768z1">
    <w:name w:val="372836768z1"/>
    <w:rPr>
      <w:rFonts w:ascii="Courier New" w:hAnsi="Courier New" w:cs="Courier New"/>
    </w:rPr>
  </w:style>
  <w:style w:type="character" w:customStyle="1" w:styleId="372836768z2">
    <w:name w:val="372836768z2"/>
    <w:rPr>
      <w:rFonts w:ascii="Wingdings" w:hAnsi="Wingdings"/>
    </w:rPr>
  </w:style>
  <w:style w:type="character" w:customStyle="1" w:styleId="372836768z3">
    <w:name w:val="372836768z3"/>
    <w:rPr>
      <w:rFonts w:ascii="Symbol" w:hAnsi="Symbol"/>
    </w:rPr>
  </w:style>
  <w:style w:type="character" w:customStyle="1" w:styleId="372836769z0">
    <w:name w:val="372836769z0"/>
    <w:rPr>
      <w:rFonts w:ascii="Wingdings" w:hAnsi="Wingdings"/>
    </w:rPr>
  </w:style>
  <w:style w:type="character" w:customStyle="1" w:styleId="372836769z1">
    <w:name w:val="372836769z1"/>
    <w:rPr>
      <w:rFonts w:ascii="Courier New" w:hAnsi="Courier New" w:cs="Courier New"/>
    </w:rPr>
  </w:style>
  <w:style w:type="character" w:customStyle="1" w:styleId="372836769z3">
    <w:name w:val="372836769z3"/>
    <w:rPr>
      <w:rFonts w:ascii="Symbol" w:hAnsi="Symbol"/>
    </w:rPr>
  </w:style>
  <w:style w:type="character" w:customStyle="1" w:styleId="3728367610z1">
    <w:name w:val="3728367610z1"/>
    <w:rPr>
      <w:b/>
    </w:rPr>
  </w:style>
  <w:style w:type="character" w:customStyle="1" w:styleId="372836841z1">
    <w:name w:val="372836841z1"/>
    <w:rPr>
      <w:b/>
    </w:rPr>
  </w:style>
  <w:style w:type="character" w:customStyle="1" w:styleId="372836843z0">
    <w:name w:val="372836843z0"/>
    <w:rPr>
      <w:rFonts w:ascii="Times New Roman" w:hAnsi="Times New Roman" w:cs="Times New Roman"/>
    </w:rPr>
  </w:style>
  <w:style w:type="character" w:customStyle="1" w:styleId="372836843z1">
    <w:name w:val="372836843z1"/>
    <w:rPr>
      <w:rFonts w:ascii="Courier New" w:hAnsi="Courier New" w:cs="Courier New"/>
    </w:rPr>
  </w:style>
  <w:style w:type="character" w:customStyle="1" w:styleId="372836843z2">
    <w:name w:val="372836843z2"/>
    <w:rPr>
      <w:rFonts w:ascii="Wingdings" w:hAnsi="Wingdings"/>
    </w:rPr>
  </w:style>
  <w:style w:type="character" w:customStyle="1" w:styleId="372836843z3">
    <w:name w:val="372836843z3"/>
    <w:rPr>
      <w:rFonts w:ascii="Symbol" w:hAnsi="Symbol"/>
    </w:rPr>
  </w:style>
  <w:style w:type="character" w:customStyle="1" w:styleId="372836845z0">
    <w:name w:val="372836845z0"/>
    <w:rPr>
      <w:rFonts w:ascii="Wingdings" w:hAnsi="Wingdings"/>
    </w:rPr>
  </w:style>
  <w:style w:type="character" w:customStyle="1" w:styleId="372836845z1">
    <w:name w:val="372836845z1"/>
    <w:rPr>
      <w:rFonts w:ascii="Courier New" w:hAnsi="Courier New" w:cs="Courier New"/>
    </w:rPr>
  </w:style>
  <w:style w:type="character" w:customStyle="1" w:styleId="372836845z3">
    <w:name w:val="372836845z3"/>
    <w:rPr>
      <w:rFonts w:ascii="Symbol" w:hAnsi="Symbol"/>
    </w:rPr>
  </w:style>
  <w:style w:type="character" w:customStyle="1" w:styleId="372836846z0">
    <w:name w:val="372836846z0"/>
    <w:rPr>
      <w:rFonts w:ascii="Symbol" w:hAnsi="Symbol"/>
    </w:rPr>
  </w:style>
  <w:style w:type="character" w:customStyle="1" w:styleId="372836847z0">
    <w:name w:val="372836847z0"/>
    <w:rPr>
      <w:rFonts w:ascii="Symbol" w:hAnsi="Symbol"/>
    </w:rPr>
  </w:style>
  <w:style w:type="character" w:customStyle="1" w:styleId="372836848z0">
    <w:name w:val="372836848z0"/>
    <w:rPr>
      <w:rFonts w:ascii="Century Gothic" w:eastAsia="Calibri" w:hAnsi="Century Gothic" w:cs="Times New Roman"/>
    </w:rPr>
  </w:style>
  <w:style w:type="character" w:customStyle="1" w:styleId="372836848z1">
    <w:name w:val="372836848z1"/>
    <w:rPr>
      <w:rFonts w:ascii="Courier New" w:hAnsi="Courier New" w:cs="Courier New"/>
    </w:rPr>
  </w:style>
  <w:style w:type="character" w:customStyle="1" w:styleId="372836848z2">
    <w:name w:val="372836848z2"/>
    <w:rPr>
      <w:rFonts w:ascii="Wingdings" w:hAnsi="Wingdings"/>
    </w:rPr>
  </w:style>
  <w:style w:type="character" w:customStyle="1" w:styleId="372836848z3">
    <w:name w:val="372836848z3"/>
    <w:rPr>
      <w:rFonts w:ascii="Symbol" w:hAnsi="Symbol"/>
    </w:rPr>
  </w:style>
  <w:style w:type="character" w:customStyle="1" w:styleId="372836849z0">
    <w:name w:val="372836849z0"/>
    <w:rPr>
      <w:rFonts w:ascii="Wingdings" w:hAnsi="Wingdings"/>
    </w:rPr>
  </w:style>
  <w:style w:type="character" w:customStyle="1" w:styleId="372836849z1">
    <w:name w:val="372836849z1"/>
    <w:rPr>
      <w:rFonts w:ascii="Courier New" w:hAnsi="Courier New" w:cs="Courier New"/>
    </w:rPr>
  </w:style>
  <w:style w:type="character" w:customStyle="1" w:styleId="372836849z3">
    <w:name w:val="372836849z3"/>
    <w:rPr>
      <w:rFonts w:ascii="Symbol" w:hAnsi="Symbol"/>
    </w:rPr>
  </w:style>
  <w:style w:type="character" w:customStyle="1" w:styleId="3728368410z1">
    <w:name w:val="3728368410z1"/>
    <w:rPr>
      <w:b/>
    </w:rPr>
  </w:style>
  <w:style w:type="character" w:customStyle="1" w:styleId="372836951z1">
    <w:name w:val="372836951z1"/>
    <w:rPr>
      <w:b/>
    </w:rPr>
  </w:style>
  <w:style w:type="character" w:customStyle="1" w:styleId="372836953z0">
    <w:name w:val="372836953z0"/>
    <w:rPr>
      <w:rFonts w:ascii="Times New Roman" w:hAnsi="Times New Roman" w:cs="Times New Roman"/>
    </w:rPr>
  </w:style>
  <w:style w:type="character" w:customStyle="1" w:styleId="372836953z1">
    <w:name w:val="372836953z1"/>
    <w:rPr>
      <w:rFonts w:ascii="Courier New" w:hAnsi="Courier New" w:cs="Courier New"/>
    </w:rPr>
  </w:style>
  <w:style w:type="character" w:customStyle="1" w:styleId="372836953z2">
    <w:name w:val="372836953z2"/>
    <w:rPr>
      <w:rFonts w:ascii="Wingdings" w:hAnsi="Wingdings"/>
    </w:rPr>
  </w:style>
  <w:style w:type="character" w:customStyle="1" w:styleId="372836953z3">
    <w:name w:val="372836953z3"/>
    <w:rPr>
      <w:rFonts w:ascii="Symbol" w:hAnsi="Symbol"/>
    </w:rPr>
  </w:style>
  <w:style w:type="character" w:customStyle="1" w:styleId="372836955z0">
    <w:name w:val="372836955z0"/>
    <w:rPr>
      <w:rFonts w:ascii="Wingdings" w:hAnsi="Wingdings"/>
    </w:rPr>
  </w:style>
  <w:style w:type="character" w:customStyle="1" w:styleId="372836955z1">
    <w:name w:val="372836955z1"/>
    <w:rPr>
      <w:rFonts w:ascii="Courier New" w:hAnsi="Courier New" w:cs="Courier New"/>
    </w:rPr>
  </w:style>
  <w:style w:type="character" w:customStyle="1" w:styleId="372836955z3">
    <w:name w:val="372836955z3"/>
    <w:rPr>
      <w:rFonts w:ascii="Symbol" w:hAnsi="Symbol"/>
    </w:rPr>
  </w:style>
  <w:style w:type="character" w:customStyle="1" w:styleId="372836956z0">
    <w:name w:val="372836956z0"/>
    <w:rPr>
      <w:rFonts w:ascii="Symbol" w:hAnsi="Symbol"/>
    </w:rPr>
  </w:style>
  <w:style w:type="character" w:customStyle="1" w:styleId="372836957z0">
    <w:name w:val="372836957z0"/>
    <w:rPr>
      <w:rFonts w:ascii="Symbol" w:hAnsi="Symbol"/>
    </w:rPr>
  </w:style>
  <w:style w:type="character" w:customStyle="1" w:styleId="372836958z0">
    <w:name w:val="372836958z0"/>
    <w:rPr>
      <w:rFonts w:ascii="Century Gothic" w:eastAsia="Calibri" w:hAnsi="Century Gothic" w:cs="Times New Roman"/>
    </w:rPr>
  </w:style>
  <w:style w:type="character" w:customStyle="1" w:styleId="372836958z1">
    <w:name w:val="372836958z1"/>
    <w:rPr>
      <w:rFonts w:ascii="Courier New" w:hAnsi="Courier New" w:cs="Courier New"/>
    </w:rPr>
  </w:style>
  <w:style w:type="character" w:customStyle="1" w:styleId="372836958z2">
    <w:name w:val="372836958z2"/>
    <w:rPr>
      <w:rFonts w:ascii="Wingdings" w:hAnsi="Wingdings"/>
    </w:rPr>
  </w:style>
  <w:style w:type="character" w:customStyle="1" w:styleId="372836958z3">
    <w:name w:val="372836958z3"/>
    <w:rPr>
      <w:rFonts w:ascii="Symbol" w:hAnsi="Symbol"/>
    </w:rPr>
  </w:style>
  <w:style w:type="character" w:customStyle="1" w:styleId="372836959z0">
    <w:name w:val="372836959z0"/>
    <w:rPr>
      <w:rFonts w:ascii="Wingdings" w:hAnsi="Wingdings"/>
    </w:rPr>
  </w:style>
  <w:style w:type="character" w:customStyle="1" w:styleId="372836959z1">
    <w:name w:val="372836959z1"/>
    <w:rPr>
      <w:rFonts w:ascii="Courier New" w:hAnsi="Courier New" w:cs="Courier New"/>
    </w:rPr>
  </w:style>
  <w:style w:type="character" w:customStyle="1" w:styleId="372836959z3">
    <w:name w:val="372836959z3"/>
    <w:rPr>
      <w:rFonts w:ascii="Symbol" w:hAnsi="Symbol"/>
    </w:rPr>
  </w:style>
  <w:style w:type="character" w:customStyle="1" w:styleId="3728369510z1">
    <w:name w:val="3728369510z1"/>
    <w:rPr>
      <w:b/>
    </w:rPr>
  </w:style>
  <w:style w:type="character" w:customStyle="1" w:styleId="372837041z1">
    <w:name w:val="372837041z1"/>
    <w:rPr>
      <w:b/>
    </w:rPr>
  </w:style>
  <w:style w:type="character" w:customStyle="1" w:styleId="372837043z0">
    <w:name w:val="372837043z0"/>
    <w:rPr>
      <w:rFonts w:ascii="Times New Roman" w:hAnsi="Times New Roman" w:cs="Times New Roman"/>
    </w:rPr>
  </w:style>
  <w:style w:type="character" w:customStyle="1" w:styleId="372837043z1">
    <w:name w:val="372837043z1"/>
    <w:rPr>
      <w:rFonts w:ascii="Courier New" w:hAnsi="Courier New" w:cs="Courier New"/>
    </w:rPr>
  </w:style>
  <w:style w:type="character" w:customStyle="1" w:styleId="372837043z2">
    <w:name w:val="372837043z2"/>
    <w:rPr>
      <w:rFonts w:ascii="Wingdings" w:hAnsi="Wingdings"/>
    </w:rPr>
  </w:style>
  <w:style w:type="character" w:customStyle="1" w:styleId="372837043z3">
    <w:name w:val="372837043z3"/>
    <w:rPr>
      <w:rFonts w:ascii="Symbol" w:hAnsi="Symbol"/>
    </w:rPr>
  </w:style>
  <w:style w:type="character" w:customStyle="1" w:styleId="372837045z0">
    <w:name w:val="372837045z0"/>
    <w:rPr>
      <w:rFonts w:ascii="Wingdings" w:hAnsi="Wingdings"/>
    </w:rPr>
  </w:style>
  <w:style w:type="character" w:customStyle="1" w:styleId="372837045z1">
    <w:name w:val="372837045z1"/>
    <w:rPr>
      <w:rFonts w:ascii="Courier New" w:hAnsi="Courier New" w:cs="Courier New"/>
    </w:rPr>
  </w:style>
  <w:style w:type="character" w:customStyle="1" w:styleId="372837045z3">
    <w:name w:val="372837045z3"/>
    <w:rPr>
      <w:rFonts w:ascii="Symbol" w:hAnsi="Symbol"/>
    </w:rPr>
  </w:style>
  <w:style w:type="character" w:customStyle="1" w:styleId="372837046z0">
    <w:name w:val="372837046z0"/>
    <w:rPr>
      <w:rFonts w:ascii="Symbol" w:hAnsi="Symbol"/>
    </w:rPr>
  </w:style>
  <w:style w:type="character" w:customStyle="1" w:styleId="372837047z0">
    <w:name w:val="372837047z0"/>
    <w:rPr>
      <w:rFonts w:ascii="Symbol" w:hAnsi="Symbol"/>
    </w:rPr>
  </w:style>
  <w:style w:type="character" w:customStyle="1" w:styleId="372837048z0">
    <w:name w:val="372837048z0"/>
    <w:rPr>
      <w:rFonts w:ascii="Century Gothic" w:eastAsia="Calibri" w:hAnsi="Century Gothic" w:cs="Times New Roman"/>
    </w:rPr>
  </w:style>
  <w:style w:type="character" w:customStyle="1" w:styleId="372837048z1">
    <w:name w:val="372837048z1"/>
    <w:rPr>
      <w:rFonts w:ascii="Courier New" w:hAnsi="Courier New" w:cs="Courier New"/>
    </w:rPr>
  </w:style>
  <w:style w:type="character" w:customStyle="1" w:styleId="372837048z2">
    <w:name w:val="372837048z2"/>
    <w:rPr>
      <w:rFonts w:ascii="Wingdings" w:hAnsi="Wingdings"/>
    </w:rPr>
  </w:style>
  <w:style w:type="character" w:customStyle="1" w:styleId="372837048z3">
    <w:name w:val="372837048z3"/>
    <w:rPr>
      <w:rFonts w:ascii="Symbol" w:hAnsi="Symbol"/>
    </w:rPr>
  </w:style>
  <w:style w:type="character" w:customStyle="1" w:styleId="372837049z0">
    <w:name w:val="372837049z0"/>
    <w:rPr>
      <w:rFonts w:ascii="Wingdings" w:hAnsi="Wingdings"/>
    </w:rPr>
  </w:style>
  <w:style w:type="character" w:customStyle="1" w:styleId="372837049z1">
    <w:name w:val="372837049z1"/>
    <w:rPr>
      <w:rFonts w:ascii="Courier New" w:hAnsi="Courier New" w:cs="Courier New"/>
    </w:rPr>
  </w:style>
  <w:style w:type="character" w:customStyle="1" w:styleId="372837049z3">
    <w:name w:val="372837049z3"/>
    <w:rPr>
      <w:rFonts w:ascii="Symbol" w:hAnsi="Symbol"/>
    </w:rPr>
  </w:style>
  <w:style w:type="character" w:customStyle="1" w:styleId="3728370410z1">
    <w:name w:val="3728370410z1"/>
    <w:rPr>
      <w:b/>
    </w:rPr>
  </w:style>
  <w:style w:type="character" w:customStyle="1" w:styleId="372837131z1">
    <w:name w:val="372837131z1"/>
    <w:rPr>
      <w:b/>
    </w:rPr>
  </w:style>
  <w:style w:type="character" w:customStyle="1" w:styleId="372837133z0">
    <w:name w:val="372837133z0"/>
    <w:rPr>
      <w:rFonts w:ascii="Times New Roman" w:hAnsi="Times New Roman" w:cs="Times New Roman"/>
    </w:rPr>
  </w:style>
  <w:style w:type="character" w:customStyle="1" w:styleId="372837133z1">
    <w:name w:val="372837133z1"/>
    <w:rPr>
      <w:rFonts w:ascii="Courier New" w:hAnsi="Courier New" w:cs="Courier New"/>
    </w:rPr>
  </w:style>
  <w:style w:type="character" w:customStyle="1" w:styleId="372837133z2">
    <w:name w:val="372837133z2"/>
    <w:rPr>
      <w:rFonts w:ascii="Wingdings" w:hAnsi="Wingdings"/>
    </w:rPr>
  </w:style>
  <w:style w:type="character" w:customStyle="1" w:styleId="372837133z3">
    <w:name w:val="372837133z3"/>
    <w:rPr>
      <w:rFonts w:ascii="Symbol" w:hAnsi="Symbol"/>
    </w:rPr>
  </w:style>
  <w:style w:type="character" w:customStyle="1" w:styleId="372837135z0">
    <w:name w:val="372837135z0"/>
    <w:rPr>
      <w:rFonts w:ascii="Wingdings" w:hAnsi="Wingdings"/>
    </w:rPr>
  </w:style>
  <w:style w:type="character" w:customStyle="1" w:styleId="372837135z1">
    <w:name w:val="372837135z1"/>
    <w:rPr>
      <w:rFonts w:ascii="Courier New" w:hAnsi="Courier New" w:cs="Courier New"/>
    </w:rPr>
  </w:style>
  <w:style w:type="character" w:customStyle="1" w:styleId="372837135z3">
    <w:name w:val="372837135z3"/>
    <w:rPr>
      <w:rFonts w:ascii="Symbol" w:hAnsi="Symbol"/>
    </w:rPr>
  </w:style>
  <w:style w:type="character" w:customStyle="1" w:styleId="372837136z0">
    <w:name w:val="372837136z0"/>
    <w:rPr>
      <w:rFonts w:ascii="Symbol" w:hAnsi="Symbol"/>
    </w:rPr>
  </w:style>
  <w:style w:type="character" w:customStyle="1" w:styleId="372837137z0">
    <w:name w:val="372837137z0"/>
    <w:rPr>
      <w:rFonts w:ascii="Symbol" w:hAnsi="Symbol"/>
    </w:rPr>
  </w:style>
  <w:style w:type="character" w:customStyle="1" w:styleId="372837138z0">
    <w:name w:val="372837138z0"/>
    <w:rPr>
      <w:rFonts w:ascii="Century Gothic" w:eastAsia="Calibri" w:hAnsi="Century Gothic" w:cs="Times New Roman"/>
    </w:rPr>
  </w:style>
  <w:style w:type="character" w:customStyle="1" w:styleId="372837138z1">
    <w:name w:val="372837138z1"/>
    <w:rPr>
      <w:rFonts w:ascii="Courier New" w:hAnsi="Courier New" w:cs="Courier New"/>
    </w:rPr>
  </w:style>
  <w:style w:type="character" w:customStyle="1" w:styleId="372837138z2">
    <w:name w:val="372837138z2"/>
    <w:rPr>
      <w:rFonts w:ascii="Wingdings" w:hAnsi="Wingdings"/>
    </w:rPr>
  </w:style>
  <w:style w:type="character" w:customStyle="1" w:styleId="372837138z3">
    <w:name w:val="372837138z3"/>
    <w:rPr>
      <w:rFonts w:ascii="Symbol" w:hAnsi="Symbol"/>
    </w:rPr>
  </w:style>
  <w:style w:type="character" w:customStyle="1" w:styleId="372837139z0">
    <w:name w:val="372837139z0"/>
    <w:rPr>
      <w:rFonts w:ascii="Wingdings" w:hAnsi="Wingdings"/>
    </w:rPr>
  </w:style>
  <w:style w:type="character" w:customStyle="1" w:styleId="372837139z1">
    <w:name w:val="372837139z1"/>
    <w:rPr>
      <w:rFonts w:ascii="Courier New" w:hAnsi="Courier New" w:cs="Courier New"/>
    </w:rPr>
  </w:style>
  <w:style w:type="character" w:customStyle="1" w:styleId="372837139z3">
    <w:name w:val="372837139z3"/>
    <w:rPr>
      <w:rFonts w:ascii="Symbol" w:hAnsi="Symbol"/>
    </w:rPr>
  </w:style>
  <w:style w:type="character" w:customStyle="1" w:styleId="3728371310z1">
    <w:name w:val="3728371310z1"/>
    <w:rPr>
      <w:b/>
    </w:rPr>
  </w:style>
  <w:style w:type="character" w:customStyle="1" w:styleId="372837241z1">
    <w:name w:val="372837241z1"/>
    <w:rPr>
      <w:b/>
    </w:rPr>
  </w:style>
  <w:style w:type="character" w:customStyle="1" w:styleId="372837243z0">
    <w:name w:val="372837243z0"/>
    <w:rPr>
      <w:rFonts w:ascii="Times New Roman" w:hAnsi="Times New Roman" w:cs="Times New Roman"/>
    </w:rPr>
  </w:style>
  <w:style w:type="character" w:customStyle="1" w:styleId="372837243z1">
    <w:name w:val="372837243z1"/>
    <w:rPr>
      <w:rFonts w:ascii="Courier New" w:hAnsi="Courier New" w:cs="Courier New"/>
    </w:rPr>
  </w:style>
  <w:style w:type="character" w:customStyle="1" w:styleId="372837243z2">
    <w:name w:val="372837243z2"/>
    <w:rPr>
      <w:rFonts w:ascii="Wingdings" w:hAnsi="Wingdings"/>
    </w:rPr>
  </w:style>
  <w:style w:type="character" w:customStyle="1" w:styleId="372837243z3">
    <w:name w:val="372837243z3"/>
    <w:rPr>
      <w:rFonts w:ascii="Symbol" w:hAnsi="Symbol"/>
    </w:rPr>
  </w:style>
  <w:style w:type="character" w:customStyle="1" w:styleId="372837245z0">
    <w:name w:val="372837245z0"/>
    <w:rPr>
      <w:rFonts w:ascii="Wingdings" w:hAnsi="Wingdings"/>
    </w:rPr>
  </w:style>
  <w:style w:type="character" w:customStyle="1" w:styleId="372837245z1">
    <w:name w:val="372837245z1"/>
    <w:rPr>
      <w:rFonts w:ascii="Courier New" w:hAnsi="Courier New" w:cs="Courier New"/>
    </w:rPr>
  </w:style>
  <w:style w:type="character" w:customStyle="1" w:styleId="372837245z3">
    <w:name w:val="372837245z3"/>
    <w:rPr>
      <w:rFonts w:ascii="Symbol" w:hAnsi="Symbol"/>
    </w:rPr>
  </w:style>
  <w:style w:type="character" w:customStyle="1" w:styleId="372837246z0">
    <w:name w:val="372837246z0"/>
    <w:rPr>
      <w:rFonts w:ascii="Symbol" w:hAnsi="Symbol"/>
    </w:rPr>
  </w:style>
  <w:style w:type="character" w:customStyle="1" w:styleId="372837247z0">
    <w:name w:val="372837247z0"/>
    <w:rPr>
      <w:rFonts w:ascii="Symbol" w:hAnsi="Symbol"/>
    </w:rPr>
  </w:style>
  <w:style w:type="character" w:customStyle="1" w:styleId="372837248z0">
    <w:name w:val="372837248z0"/>
    <w:rPr>
      <w:rFonts w:ascii="Century Gothic" w:eastAsia="Calibri" w:hAnsi="Century Gothic" w:cs="Times New Roman"/>
    </w:rPr>
  </w:style>
  <w:style w:type="character" w:customStyle="1" w:styleId="372837248z1">
    <w:name w:val="372837248z1"/>
    <w:rPr>
      <w:rFonts w:ascii="Courier New" w:hAnsi="Courier New" w:cs="Courier New"/>
    </w:rPr>
  </w:style>
  <w:style w:type="character" w:customStyle="1" w:styleId="372837248z2">
    <w:name w:val="372837248z2"/>
    <w:rPr>
      <w:rFonts w:ascii="Wingdings" w:hAnsi="Wingdings"/>
    </w:rPr>
  </w:style>
  <w:style w:type="character" w:customStyle="1" w:styleId="372837248z3">
    <w:name w:val="372837248z3"/>
    <w:rPr>
      <w:rFonts w:ascii="Symbol" w:hAnsi="Symbol"/>
    </w:rPr>
  </w:style>
  <w:style w:type="character" w:customStyle="1" w:styleId="372837249z0">
    <w:name w:val="372837249z0"/>
    <w:rPr>
      <w:rFonts w:ascii="Wingdings" w:hAnsi="Wingdings"/>
    </w:rPr>
  </w:style>
  <w:style w:type="character" w:customStyle="1" w:styleId="372837249z1">
    <w:name w:val="372837249z1"/>
    <w:rPr>
      <w:rFonts w:ascii="Courier New" w:hAnsi="Courier New" w:cs="Courier New"/>
    </w:rPr>
  </w:style>
  <w:style w:type="character" w:customStyle="1" w:styleId="372837249z3">
    <w:name w:val="372837249z3"/>
    <w:rPr>
      <w:rFonts w:ascii="Symbol" w:hAnsi="Symbol"/>
    </w:rPr>
  </w:style>
  <w:style w:type="character" w:customStyle="1" w:styleId="3728372410z1">
    <w:name w:val="3728372410z1"/>
    <w:rPr>
      <w:b/>
    </w:rPr>
  </w:style>
  <w:style w:type="character" w:customStyle="1" w:styleId="372837381z1">
    <w:name w:val="372837381z1"/>
    <w:rPr>
      <w:b/>
    </w:rPr>
  </w:style>
  <w:style w:type="character" w:customStyle="1" w:styleId="372837383z0">
    <w:name w:val="372837383z0"/>
    <w:rPr>
      <w:rFonts w:ascii="Times New Roman" w:hAnsi="Times New Roman" w:cs="Times New Roman"/>
    </w:rPr>
  </w:style>
  <w:style w:type="character" w:customStyle="1" w:styleId="372837383z1">
    <w:name w:val="372837383z1"/>
    <w:rPr>
      <w:rFonts w:ascii="Courier New" w:hAnsi="Courier New" w:cs="Courier New"/>
    </w:rPr>
  </w:style>
  <w:style w:type="character" w:customStyle="1" w:styleId="372837383z2">
    <w:name w:val="372837383z2"/>
    <w:rPr>
      <w:rFonts w:ascii="Wingdings" w:hAnsi="Wingdings"/>
    </w:rPr>
  </w:style>
  <w:style w:type="character" w:customStyle="1" w:styleId="372837383z3">
    <w:name w:val="372837383z3"/>
    <w:rPr>
      <w:rFonts w:ascii="Symbol" w:hAnsi="Symbol"/>
    </w:rPr>
  </w:style>
  <w:style w:type="character" w:customStyle="1" w:styleId="372837385z0">
    <w:name w:val="372837385z0"/>
    <w:rPr>
      <w:rFonts w:ascii="Wingdings" w:hAnsi="Wingdings"/>
    </w:rPr>
  </w:style>
  <w:style w:type="character" w:customStyle="1" w:styleId="372837385z1">
    <w:name w:val="372837385z1"/>
    <w:rPr>
      <w:rFonts w:ascii="Courier New" w:hAnsi="Courier New" w:cs="Courier New"/>
    </w:rPr>
  </w:style>
  <w:style w:type="character" w:customStyle="1" w:styleId="372837385z3">
    <w:name w:val="372837385z3"/>
    <w:rPr>
      <w:rFonts w:ascii="Symbol" w:hAnsi="Symbol"/>
    </w:rPr>
  </w:style>
  <w:style w:type="character" w:customStyle="1" w:styleId="372837386z0">
    <w:name w:val="372837386z0"/>
    <w:rPr>
      <w:rFonts w:ascii="Symbol" w:hAnsi="Symbol"/>
    </w:rPr>
  </w:style>
  <w:style w:type="character" w:customStyle="1" w:styleId="372837387z0">
    <w:name w:val="372837387z0"/>
    <w:rPr>
      <w:rFonts w:ascii="Symbol" w:hAnsi="Symbol"/>
    </w:rPr>
  </w:style>
  <w:style w:type="character" w:customStyle="1" w:styleId="372837388z0">
    <w:name w:val="372837388z0"/>
    <w:rPr>
      <w:rFonts w:ascii="Century Gothic" w:eastAsia="Calibri" w:hAnsi="Century Gothic" w:cs="Times New Roman"/>
    </w:rPr>
  </w:style>
  <w:style w:type="character" w:customStyle="1" w:styleId="372837388z1">
    <w:name w:val="372837388z1"/>
    <w:rPr>
      <w:rFonts w:ascii="Courier New" w:hAnsi="Courier New" w:cs="Courier New"/>
    </w:rPr>
  </w:style>
  <w:style w:type="character" w:customStyle="1" w:styleId="372837388z2">
    <w:name w:val="372837388z2"/>
    <w:rPr>
      <w:rFonts w:ascii="Wingdings" w:hAnsi="Wingdings"/>
    </w:rPr>
  </w:style>
  <w:style w:type="character" w:customStyle="1" w:styleId="372837388z3">
    <w:name w:val="372837388z3"/>
    <w:rPr>
      <w:rFonts w:ascii="Symbol" w:hAnsi="Symbol"/>
    </w:rPr>
  </w:style>
  <w:style w:type="character" w:customStyle="1" w:styleId="372837389z0">
    <w:name w:val="372837389z0"/>
    <w:rPr>
      <w:rFonts w:ascii="Wingdings" w:hAnsi="Wingdings"/>
    </w:rPr>
  </w:style>
  <w:style w:type="character" w:customStyle="1" w:styleId="372837389z1">
    <w:name w:val="372837389z1"/>
    <w:rPr>
      <w:rFonts w:ascii="Courier New" w:hAnsi="Courier New" w:cs="Courier New"/>
    </w:rPr>
  </w:style>
  <w:style w:type="character" w:customStyle="1" w:styleId="372837389z3">
    <w:name w:val="372837389z3"/>
    <w:rPr>
      <w:rFonts w:ascii="Symbol" w:hAnsi="Symbol"/>
    </w:rPr>
  </w:style>
  <w:style w:type="character" w:customStyle="1" w:styleId="3728373810z1">
    <w:name w:val="3728373810z1"/>
    <w:rPr>
      <w:b/>
    </w:rPr>
  </w:style>
  <w:style w:type="character" w:customStyle="1" w:styleId="372837491z1">
    <w:name w:val="372837491z1"/>
    <w:rPr>
      <w:b/>
    </w:rPr>
  </w:style>
  <w:style w:type="character" w:customStyle="1" w:styleId="372837493z0">
    <w:name w:val="372837493z0"/>
    <w:rPr>
      <w:rFonts w:ascii="Times New Roman" w:hAnsi="Times New Roman" w:cs="Times New Roman"/>
    </w:rPr>
  </w:style>
  <w:style w:type="character" w:customStyle="1" w:styleId="372837493z1">
    <w:name w:val="372837493z1"/>
    <w:rPr>
      <w:rFonts w:ascii="Courier New" w:hAnsi="Courier New" w:cs="Courier New"/>
    </w:rPr>
  </w:style>
  <w:style w:type="character" w:customStyle="1" w:styleId="372837493z2">
    <w:name w:val="372837493z2"/>
    <w:rPr>
      <w:rFonts w:ascii="Wingdings" w:hAnsi="Wingdings"/>
    </w:rPr>
  </w:style>
  <w:style w:type="character" w:customStyle="1" w:styleId="372837493z3">
    <w:name w:val="372837493z3"/>
    <w:rPr>
      <w:rFonts w:ascii="Symbol" w:hAnsi="Symbol"/>
    </w:rPr>
  </w:style>
  <w:style w:type="character" w:customStyle="1" w:styleId="372837495z0">
    <w:name w:val="372837495z0"/>
    <w:rPr>
      <w:rFonts w:ascii="Wingdings" w:hAnsi="Wingdings"/>
    </w:rPr>
  </w:style>
  <w:style w:type="character" w:customStyle="1" w:styleId="372837495z1">
    <w:name w:val="372837495z1"/>
    <w:rPr>
      <w:rFonts w:ascii="Courier New" w:hAnsi="Courier New" w:cs="Courier New"/>
    </w:rPr>
  </w:style>
  <w:style w:type="character" w:customStyle="1" w:styleId="372837495z3">
    <w:name w:val="372837495z3"/>
    <w:rPr>
      <w:rFonts w:ascii="Symbol" w:hAnsi="Symbol"/>
    </w:rPr>
  </w:style>
  <w:style w:type="character" w:customStyle="1" w:styleId="372837496z0">
    <w:name w:val="372837496z0"/>
    <w:rPr>
      <w:rFonts w:ascii="Symbol" w:hAnsi="Symbol"/>
    </w:rPr>
  </w:style>
  <w:style w:type="character" w:customStyle="1" w:styleId="372837497z0">
    <w:name w:val="372837497z0"/>
    <w:rPr>
      <w:rFonts w:ascii="Symbol" w:hAnsi="Symbol"/>
    </w:rPr>
  </w:style>
  <w:style w:type="character" w:customStyle="1" w:styleId="372837498z0">
    <w:name w:val="372837498z0"/>
    <w:rPr>
      <w:rFonts w:ascii="Century Gothic" w:eastAsia="Calibri" w:hAnsi="Century Gothic" w:cs="Times New Roman"/>
    </w:rPr>
  </w:style>
  <w:style w:type="character" w:customStyle="1" w:styleId="372837498z1">
    <w:name w:val="372837498z1"/>
    <w:rPr>
      <w:rFonts w:ascii="Courier New" w:hAnsi="Courier New" w:cs="Courier New"/>
    </w:rPr>
  </w:style>
  <w:style w:type="character" w:customStyle="1" w:styleId="372837498z2">
    <w:name w:val="372837498z2"/>
    <w:rPr>
      <w:rFonts w:ascii="Wingdings" w:hAnsi="Wingdings"/>
    </w:rPr>
  </w:style>
  <w:style w:type="character" w:customStyle="1" w:styleId="372837498z3">
    <w:name w:val="372837498z3"/>
    <w:rPr>
      <w:rFonts w:ascii="Symbol" w:hAnsi="Symbol"/>
    </w:rPr>
  </w:style>
  <w:style w:type="character" w:customStyle="1" w:styleId="372837499z0">
    <w:name w:val="372837499z0"/>
    <w:rPr>
      <w:rFonts w:ascii="Wingdings" w:hAnsi="Wingdings"/>
    </w:rPr>
  </w:style>
  <w:style w:type="character" w:customStyle="1" w:styleId="372837499z1">
    <w:name w:val="372837499z1"/>
    <w:rPr>
      <w:rFonts w:ascii="Courier New" w:hAnsi="Courier New" w:cs="Courier New"/>
    </w:rPr>
  </w:style>
  <w:style w:type="character" w:customStyle="1" w:styleId="372837499z3">
    <w:name w:val="372837499z3"/>
    <w:rPr>
      <w:rFonts w:ascii="Symbol" w:hAnsi="Symbol"/>
    </w:rPr>
  </w:style>
  <w:style w:type="character" w:customStyle="1" w:styleId="3728374910z1">
    <w:name w:val="3728374910z1"/>
    <w:rPr>
      <w:b/>
    </w:rPr>
  </w:style>
  <w:style w:type="paragraph" w:customStyle="1" w:styleId="Intestazione2">
    <w:name w:val="Intestazione2"/>
    <w:basedOn w:val="Normale"/>
    <w:next w:val="Corpotesto"/>
    <w:pPr>
      <w:keepNext/>
      <w:spacing w:before="240" w:after="120"/>
    </w:pPr>
    <w:rPr>
      <w:rFonts w:ascii="Arial" w:hAnsi="Arial" w:cs="Tahoma"/>
      <w:sz w:val="28"/>
      <w:szCs w:val="28"/>
    </w:rPr>
  </w:style>
  <w:style w:type="paragraph" w:styleId="Corpotesto">
    <w:name w:val="Body Text"/>
    <w:basedOn w:val="Normale"/>
    <w:semiHidden/>
    <w:pPr>
      <w:spacing w:after="120"/>
    </w:pPr>
  </w:style>
  <w:style w:type="paragraph" w:styleId="Elenco">
    <w:name w:val="List"/>
    <w:basedOn w:val="Corpotesto"/>
    <w:semiHidden/>
    <w:rPr>
      <w:rFonts w:cs="Tahoma"/>
    </w:rPr>
  </w:style>
  <w:style w:type="paragraph" w:customStyle="1" w:styleId="Didascalia2">
    <w:name w:val="Didascalia2"/>
    <w:basedOn w:val="Normale"/>
    <w:pPr>
      <w:suppressLineNumbers/>
      <w:spacing w:before="120" w:after="120"/>
    </w:pPr>
    <w:rPr>
      <w:rFonts w:cs="Tahoma"/>
      <w:i/>
      <w:iCs/>
    </w:rPr>
  </w:style>
  <w:style w:type="paragraph" w:customStyle="1" w:styleId="Indice">
    <w:name w:val="Indice"/>
    <w:basedOn w:val="Normale"/>
    <w:pPr>
      <w:suppressLineNumbers/>
    </w:pPr>
    <w:rPr>
      <w:rFonts w:cs="Tahoma"/>
    </w:rPr>
  </w:style>
  <w:style w:type="paragraph" w:customStyle="1" w:styleId="Contenutotabella">
    <w:name w:val="Contenuto tabella"/>
    <w:basedOn w:val="Normale"/>
    <w:pPr>
      <w:suppressLineNumbers/>
    </w:pPr>
  </w:style>
  <w:style w:type="paragraph" w:customStyle="1" w:styleId="Intestazionetabella">
    <w:name w:val="Intestazione tabella"/>
    <w:basedOn w:val="Contenutotabella"/>
    <w:pPr>
      <w:jc w:val="center"/>
    </w:pPr>
    <w:rPr>
      <w:b/>
      <w:bCs/>
    </w:rPr>
  </w:style>
  <w:style w:type="paragraph" w:customStyle="1" w:styleId="Intestazioneindice">
    <w:name w:val="Intestazione indice"/>
    <w:basedOn w:val="Intestazione2"/>
    <w:pPr>
      <w:suppressLineNumbers/>
    </w:pPr>
    <w:rPr>
      <w:b/>
      <w:bCs/>
      <w:sz w:val="32"/>
      <w:szCs w:val="32"/>
    </w:rPr>
  </w:style>
  <w:style w:type="paragraph" w:styleId="Intestazione">
    <w:name w:val="header"/>
    <w:basedOn w:val="Normale"/>
    <w:semiHidden/>
    <w:pPr>
      <w:suppressLineNumbers/>
      <w:tabs>
        <w:tab w:val="center" w:pos="4818"/>
        <w:tab w:val="right" w:pos="9637"/>
      </w:tabs>
    </w:pPr>
  </w:style>
  <w:style w:type="paragraph" w:styleId="Pidipagina">
    <w:name w:val="footer"/>
    <w:basedOn w:val="Normale"/>
    <w:link w:val="PidipaginaCarattere"/>
    <w:uiPriority w:val="99"/>
    <w:pPr>
      <w:suppressLineNumbers/>
      <w:tabs>
        <w:tab w:val="center" w:pos="4818"/>
        <w:tab w:val="right" w:pos="9637"/>
      </w:tabs>
    </w:pPr>
  </w:style>
  <w:style w:type="paragraph" w:customStyle="1" w:styleId="Intestazione1">
    <w:name w:val="Intestazione1"/>
    <w:basedOn w:val="Normale"/>
    <w:next w:val="Corpotesto"/>
    <w:pPr>
      <w:keepNext/>
      <w:widowControl/>
      <w:spacing w:before="240" w:after="120"/>
    </w:pPr>
    <w:rPr>
      <w:rFonts w:ascii="Arial" w:hAnsi="Arial" w:cs="Tahoma"/>
      <w:sz w:val="28"/>
      <w:szCs w:val="28"/>
    </w:rPr>
  </w:style>
  <w:style w:type="paragraph" w:customStyle="1" w:styleId="Didascalia1">
    <w:name w:val="Didascalia1"/>
    <w:basedOn w:val="Normale"/>
    <w:pPr>
      <w:widowControl/>
      <w:suppressLineNumbers/>
      <w:spacing w:before="120" w:after="120"/>
    </w:pPr>
    <w:rPr>
      <w:rFonts w:eastAsia="Arial" w:cs="Tahoma"/>
      <w:i/>
      <w:iCs/>
    </w:rPr>
  </w:style>
  <w:style w:type="paragraph" w:styleId="Testofumetto">
    <w:name w:val="Balloon Text"/>
    <w:basedOn w:val="Normale"/>
    <w:pPr>
      <w:widowControl/>
    </w:pPr>
    <w:rPr>
      <w:rFonts w:ascii="Tahoma" w:eastAsia="Arial" w:hAnsi="Tahoma" w:cs="Tahoma"/>
      <w:sz w:val="16"/>
      <w:szCs w:val="16"/>
    </w:rPr>
  </w:style>
  <w:style w:type="paragraph" w:customStyle="1" w:styleId="Nessunaspaziatura1">
    <w:name w:val="Nessuna spaziatura1"/>
    <w:pPr>
      <w:suppressAutoHyphens/>
    </w:pPr>
    <w:rPr>
      <w:rFonts w:ascii="Calibri" w:eastAsia="Arial" w:hAnsi="Calibri" w:cs="Calibri"/>
      <w:kern w:val="1"/>
      <w:sz w:val="22"/>
      <w:szCs w:val="22"/>
      <w:lang w:eastAsia="ar-SA"/>
    </w:rPr>
  </w:style>
  <w:style w:type="paragraph" w:customStyle="1" w:styleId="Elencoacolori-Colore11">
    <w:name w:val="Elenco a colori - Colore 11"/>
    <w:basedOn w:val="Normale"/>
    <w:qFormat/>
    <w:pPr>
      <w:widowControl/>
      <w:suppressAutoHyphens w:val="0"/>
      <w:spacing w:after="200" w:line="276" w:lineRule="auto"/>
      <w:ind w:left="720"/>
    </w:pPr>
    <w:rPr>
      <w:rFonts w:ascii="Calibri" w:eastAsia="Calibri" w:hAnsi="Calibri"/>
      <w:sz w:val="22"/>
      <w:szCs w:val="22"/>
    </w:rPr>
  </w:style>
  <w:style w:type="paragraph" w:styleId="Sommario1">
    <w:name w:val="toc 1"/>
    <w:basedOn w:val="Indice"/>
    <w:uiPriority w:val="39"/>
    <w:pPr>
      <w:tabs>
        <w:tab w:val="right" w:leader="dot" w:pos="9637"/>
      </w:tabs>
    </w:pPr>
  </w:style>
  <w:style w:type="paragraph" w:styleId="Sommario2">
    <w:name w:val="toc 2"/>
    <w:basedOn w:val="Indice"/>
    <w:uiPriority w:val="39"/>
    <w:pPr>
      <w:tabs>
        <w:tab w:val="right" w:leader="dot" w:pos="9637"/>
      </w:tabs>
      <w:ind w:left="283"/>
    </w:pPr>
  </w:style>
  <w:style w:type="paragraph" w:styleId="Sommario3">
    <w:name w:val="toc 3"/>
    <w:basedOn w:val="Indice"/>
    <w:uiPriority w:val="39"/>
    <w:pPr>
      <w:tabs>
        <w:tab w:val="right" w:leader="dot" w:pos="9637"/>
      </w:tabs>
      <w:ind w:left="566"/>
    </w:pPr>
  </w:style>
  <w:style w:type="paragraph" w:styleId="Sommario4">
    <w:name w:val="toc 4"/>
    <w:basedOn w:val="Indice"/>
    <w:semiHidden/>
    <w:pPr>
      <w:tabs>
        <w:tab w:val="right" w:leader="dot" w:pos="9637"/>
      </w:tabs>
      <w:ind w:left="849"/>
    </w:pPr>
  </w:style>
  <w:style w:type="paragraph" w:styleId="Sommario5">
    <w:name w:val="toc 5"/>
    <w:basedOn w:val="Indice"/>
    <w:semiHidden/>
    <w:pPr>
      <w:tabs>
        <w:tab w:val="right" w:leader="dot" w:pos="9637"/>
      </w:tabs>
      <w:ind w:left="1132"/>
    </w:pPr>
  </w:style>
  <w:style w:type="paragraph" w:styleId="Indice1">
    <w:name w:val="index 1"/>
    <w:basedOn w:val="Normale"/>
    <w:next w:val="Normale"/>
    <w:autoRedefine/>
    <w:uiPriority w:val="99"/>
    <w:unhideWhenUsed/>
    <w:rsid w:val="00B51734"/>
    <w:pPr>
      <w:ind w:left="240" w:hanging="240"/>
    </w:pPr>
  </w:style>
  <w:style w:type="paragraph" w:styleId="Titolo">
    <w:name w:val="Title"/>
    <w:basedOn w:val="Normale"/>
    <w:next w:val="Normale"/>
    <w:link w:val="TitoloCarattere"/>
    <w:uiPriority w:val="10"/>
    <w:qFormat/>
    <w:rsid w:val="003E00FB"/>
    <w:pPr>
      <w:spacing w:before="240" w:after="60"/>
      <w:jc w:val="center"/>
      <w:outlineLvl w:val="0"/>
    </w:pPr>
    <w:rPr>
      <w:rFonts w:ascii="Calibri" w:eastAsia="ＭＳ ゴシック" w:hAnsi="Calibri"/>
      <w:b/>
      <w:bCs/>
      <w:kern w:val="28"/>
      <w:sz w:val="32"/>
      <w:szCs w:val="32"/>
    </w:rPr>
  </w:style>
  <w:style w:type="character" w:customStyle="1" w:styleId="TitoloCarattere">
    <w:name w:val="Titolo Carattere"/>
    <w:link w:val="Titolo"/>
    <w:uiPriority w:val="10"/>
    <w:rsid w:val="003E00FB"/>
    <w:rPr>
      <w:rFonts w:ascii="Calibri" w:eastAsia="ＭＳ ゴシック" w:hAnsi="Calibri" w:cs="Times New Roman"/>
      <w:b/>
      <w:bCs/>
      <w:kern w:val="28"/>
      <w:sz w:val="32"/>
      <w:szCs w:val="32"/>
    </w:rPr>
  </w:style>
  <w:style w:type="character" w:customStyle="1" w:styleId="Titolo3Carattere">
    <w:name w:val="Titolo 3 Carattere"/>
    <w:link w:val="Titolo3"/>
    <w:uiPriority w:val="9"/>
    <w:rsid w:val="003E00FB"/>
    <w:rPr>
      <w:rFonts w:ascii="Calibri" w:eastAsia="ＭＳ ゴシック" w:hAnsi="Calibri" w:cs="Times New Roman"/>
      <w:b/>
      <w:bCs/>
      <w:kern w:val="1"/>
      <w:sz w:val="26"/>
      <w:szCs w:val="26"/>
    </w:rPr>
  </w:style>
  <w:style w:type="paragraph" w:styleId="Indice2">
    <w:name w:val="index 2"/>
    <w:basedOn w:val="Normale"/>
    <w:next w:val="Normale"/>
    <w:autoRedefine/>
    <w:uiPriority w:val="99"/>
    <w:unhideWhenUsed/>
    <w:rsid w:val="00B51734"/>
    <w:pPr>
      <w:ind w:left="480" w:hanging="240"/>
    </w:pPr>
  </w:style>
  <w:style w:type="paragraph" w:styleId="Indice3">
    <w:name w:val="index 3"/>
    <w:basedOn w:val="Normale"/>
    <w:next w:val="Normale"/>
    <w:autoRedefine/>
    <w:uiPriority w:val="99"/>
    <w:unhideWhenUsed/>
    <w:rsid w:val="00B51734"/>
    <w:pPr>
      <w:ind w:left="720" w:hanging="240"/>
    </w:pPr>
  </w:style>
  <w:style w:type="paragraph" w:styleId="Indice4">
    <w:name w:val="index 4"/>
    <w:basedOn w:val="Normale"/>
    <w:next w:val="Normale"/>
    <w:autoRedefine/>
    <w:uiPriority w:val="99"/>
    <w:unhideWhenUsed/>
    <w:rsid w:val="00B51734"/>
    <w:pPr>
      <w:ind w:left="960" w:hanging="240"/>
    </w:pPr>
  </w:style>
  <w:style w:type="paragraph" w:styleId="Indice5">
    <w:name w:val="index 5"/>
    <w:basedOn w:val="Normale"/>
    <w:next w:val="Normale"/>
    <w:autoRedefine/>
    <w:uiPriority w:val="99"/>
    <w:unhideWhenUsed/>
    <w:rsid w:val="00B51734"/>
    <w:pPr>
      <w:ind w:left="1200" w:hanging="240"/>
    </w:pPr>
  </w:style>
  <w:style w:type="paragraph" w:styleId="Indice6">
    <w:name w:val="index 6"/>
    <w:basedOn w:val="Normale"/>
    <w:next w:val="Normale"/>
    <w:autoRedefine/>
    <w:uiPriority w:val="99"/>
    <w:unhideWhenUsed/>
    <w:rsid w:val="00B51734"/>
    <w:pPr>
      <w:ind w:left="1440" w:hanging="240"/>
    </w:pPr>
  </w:style>
  <w:style w:type="paragraph" w:styleId="Indice7">
    <w:name w:val="index 7"/>
    <w:basedOn w:val="Normale"/>
    <w:next w:val="Normale"/>
    <w:autoRedefine/>
    <w:uiPriority w:val="99"/>
    <w:unhideWhenUsed/>
    <w:rsid w:val="00B51734"/>
    <w:pPr>
      <w:ind w:left="1680" w:hanging="240"/>
    </w:pPr>
  </w:style>
  <w:style w:type="paragraph" w:styleId="Indice8">
    <w:name w:val="index 8"/>
    <w:basedOn w:val="Normale"/>
    <w:next w:val="Normale"/>
    <w:autoRedefine/>
    <w:uiPriority w:val="99"/>
    <w:unhideWhenUsed/>
    <w:rsid w:val="00B51734"/>
    <w:pPr>
      <w:ind w:left="1920" w:hanging="240"/>
    </w:pPr>
  </w:style>
  <w:style w:type="paragraph" w:styleId="Indice9">
    <w:name w:val="index 9"/>
    <w:basedOn w:val="Normale"/>
    <w:next w:val="Normale"/>
    <w:autoRedefine/>
    <w:uiPriority w:val="99"/>
    <w:unhideWhenUsed/>
    <w:rsid w:val="00B51734"/>
    <w:pPr>
      <w:ind w:left="2160" w:hanging="240"/>
    </w:pPr>
  </w:style>
  <w:style w:type="paragraph" w:styleId="Titoloindice">
    <w:name w:val="index heading"/>
    <w:basedOn w:val="Normale"/>
    <w:next w:val="Indice1"/>
    <w:uiPriority w:val="99"/>
    <w:unhideWhenUsed/>
    <w:rsid w:val="00B51734"/>
  </w:style>
  <w:style w:type="paragraph" w:styleId="Sommario6">
    <w:name w:val="toc 6"/>
    <w:basedOn w:val="Normale"/>
    <w:next w:val="Normale"/>
    <w:autoRedefine/>
    <w:uiPriority w:val="39"/>
    <w:unhideWhenUsed/>
    <w:rsid w:val="00B51734"/>
    <w:pPr>
      <w:ind w:left="1200"/>
    </w:pPr>
  </w:style>
  <w:style w:type="paragraph" w:styleId="Sommario7">
    <w:name w:val="toc 7"/>
    <w:basedOn w:val="Normale"/>
    <w:next w:val="Normale"/>
    <w:autoRedefine/>
    <w:uiPriority w:val="39"/>
    <w:unhideWhenUsed/>
    <w:rsid w:val="00B51734"/>
    <w:pPr>
      <w:ind w:left="1440"/>
    </w:pPr>
  </w:style>
  <w:style w:type="paragraph" w:styleId="Sommario8">
    <w:name w:val="toc 8"/>
    <w:basedOn w:val="Normale"/>
    <w:next w:val="Normale"/>
    <w:autoRedefine/>
    <w:uiPriority w:val="39"/>
    <w:unhideWhenUsed/>
    <w:rsid w:val="00B51734"/>
    <w:pPr>
      <w:ind w:left="1680"/>
    </w:pPr>
  </w:style>
  <w:style w:type="paragraph" w:styleId="Sommario9">
    <w:name w:val="toc 9"/>
    <w:basedOn w:val="Normale"/>
    <w:next w:val="Normale"/>
    <w:autoRedefine/>
    <w:uiPriority w:val="39"/>
    <w:unhideWhenUsed/>
    <w:rsid w:val="00B51734"/>
    <w:pPr>
      <w:ind w:left="1920"/>
    </w:pPr>
  </w:style>
  <w:style w:type="character" w:customStyle="1" w:styleId="Titolo4Carattere">
    <w:name w:val="Titolo 4 Carattere"/>
    <w:link w:val="Titolo4"/>
    <w:uiPriority w:val="9"/>
    <w:rsid w:val="007B6597"/>
    <w:rPr>
      <w:rFonts w:ascii="Calibri" w:eastAsia="Times New Roman" w:hAnsi="Calibri" w:cs="Times New Roman"/>
      <w:b/>
      <w:bCs/>
      <w:kern w:val="1"/>
      <w:sz w:val="28"/>
      <w:szCs w:val="28"/>
    </w:rPr>
  </w:style>
  <w:style w:type="table" w:styleId="Grigliatabella">
    <w:name w:val="Table Grid"/>
    <w:basedOn w:val="Tabellanormale"/>
    <w:uiPriority w:val="59"/>
    <w:rsid w:val="00E013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idipaginaCarattere">
    <w:name w:val="Piè di pagina Carattere"/>
    <w:link w:val="Pidipagina"/>
    <w:uiPriority w:val="99"/>
    <w:rsid w:val="001A49B0"/>
    <w:rPr>
      <w:rFonts w:eastAsia="Lucida Sans Unicode"/>
      <w:kern w:val="1"/>
      <w:sz w:val="24"/>
      <w:szCs w:val="24"/>
    </w:rPr>
  </w:style>
  <w:style w:type="character" w:styleId="Collegamentoipertestuale">
    <w:name w:val="Hyperlink"/>
    <w:uiPriority w:val="99"/>
    <w:unhideWhenUsed/>
    <w:rsid w:val="007C097E"/>
    <w:rPr>
      <w:color w:val="0563C1"/>
      <w:u w:val="single"/>
    </w:rPr>
  </w:style>
  <w:style w:type="character" w:styleId="Menzionenonrisolta">
    <w:name w:val="Unresolved Mention"/>
    <w:uiPriority w:val="99"/>
    <w:semiHidden/>
    <w:unhideWhenUsed/>
    <w:rsid w:val="007C097E"/>
    <w:rPr>
      <w:color w:val="605E5C"/>
      <w:shd w:val="clear" w:color="auto" w:fill="E1DFDD"/>
    </w:rPr>
  </w:style>
  <w:style w:type="character" w:customStyle="1" w:styleId="lrzxr">
    <w:name w:val="lrzxr"/>
    <w:basedOn w:val="Carpredefinitoparagrafo"/>
    <w:rsid w:val="003B40F4"/>
  </w:style>
  <w:style w:type="paragraph" w:styleId="Nessunaspaziatura">
    <w:name w:val="No Spacing"/>
    <w:uiPriority w:val="1"/>
    <w:qFormat/>
    <w:rsid w:val="0054168C"/>
    <w:rPr>
      <w:rFonts w:ascii="Calibri" w:eastAsia="Calibri" w:hAnsi="Calibri"/>
      <w:sz w:val="22"/>
      <w:szCs w:val="22"/>
      <w:lang w:eastAsia="en-US"/>
    </w:rPr>
  </w:style>
  <w:style w:type="character" w:customStyle="1" w:styleId="Titolo1Carattere">
    <w:name w:val="Titolo 1 Carattere"/>
    <w:link w:val="Titolo1"/>
    <w:uiPriority w:val="9"/>
    <w:rsid w:val="007F489A"/>
    <w:rPr>
      <w:rFonts w:ascii="Calibri Light" w:eastAsia="Times New Roman" w:hAnsi="Calibri Light" w:cs="Times New Roman"/>
      <w:b/>
      <w:bCs/>
      <w:kern w:val="32"/>
      <w:sz w:val="32"/>
      <w:szCs w:val="32"/>
    </w:rPr>
  </w:style>
  <w:style w:type="paragraph" w:styleId="Titolosommario">
    <w:name w:val="TOC Heading"/>
    <w:basedOn w:val="Titolo1"/>
    <w:next w:val="Normale"/>
    <w:uiPriority w:val="39"/>
    <w:unhideWhenUsed/>
    <w:qFormat/>
    <w:rsid w:val="007F489A"/>
    <w:pPr>
      <w:keepLines/>
      <w:widowControl/>
      <w:suppressAutoHyphens w:val="0"/>
      <w:spacing w:after="0" w:line="259" w:lineRule="auto"/>
      <w:outlineLvl w:val="9"/>
    </w:pPr>
    <w:rPr>
      <w:b w:val="0"/>
      <w:bCs w:val="0"/>
      <w:color w:val="2F5496"/>
      <w:kern w:val="0"/>
    </w:rPr>
  </w:style>
  <w:style w:type="table" w:customStyle="1" w:styleId="Steam">
    <w:name w:val="Steam"/>
    <w:basedOn w:val="Tabellanormale"/>
    <w:uiPriority w:val="99"/>
    <w:rsid w:val="00C11D68"/>
    <w:rPr>
      <w:rFonts w:ascii="Segoe UI" w:hAnsi="Segoe UI"/>
    </w:rPr>
    <w:tblPr>
      <w:tblStyleRowBandSize w:val="1"/>
      <w:tblBorders>
        <w:left w:val="single" w:sz="4" w:space="0" w:color="auto"/>
        <w:insideH w:val="single" w:sz="4" w:space="0" w:color="auto"/>
        <w:insideV w:val="single" w:sz="4" w:space="0" w:color="auto"/>
      </w:tblBorders>
    </w:tblPr>
    <w:tcPr>
      <w:shd w:val="clear" w:color="auto" w:fill="366090"/>
    </w:tcPr>
    <w:tblStylePr w:type="firstRow">
      <w:pPr>
        <w:jc w:val="left"/>
      </w:pPr>
      <w:rPr>
        <w:rFonts w:ascii="Chillax Medium" w:hAnsi="Chillax Medium"/>
        <w:b/>
        <w:i/>
        <w:color w:val="FFFFFF" w:themeColor="background1"/>
        <w:sz w:val="24"/>
      </w:rPr>
      <w:tblPr/>
      <w:tcPr>
        <w:shd w:val="clear" w:color="auto" w:fill="0075B0"/>
      </w:tcPr>
    </w:tblStylePr>
    <w:tblStylePr w:type="band1Horz">
      <w:rPr>
        <w:b/>
        <w:color w:val="auto"/>
      </w:rPr>
      <w:tblPr/>
      <w:tcPr>
        <w:shd w:val="clear" w:color="auto" w:fill="CCDAEC"/>
      </w:tcPr>
    </w:tblStylePr>
    <w:tblStylePr w:type="band2Horz">
      <w:rPr>
        <w:rFonts w:ascii="Segoe UI" w:hAnsi="Segoe UI"/>
        <w:b/>
        <w:color w:val="auto"/>
      </w:rPr>
      <w:tblPr/>
      <w:tcPr>
        <w:shd w:val="clear" w:color="auto" w:fill="CCDAEC"/>
      </w:tcPr>
    </w:tblStylePr>
  </w:style>
  <w:style w:type="paragraph" w:styleId="Paragrafoelenco">
    <w:name w:val="List Paragraph"/>
    <w:basedOn w:val="Normale"/>
    <w:uiPriority w:val="72"/>
    <w:qFormat/>
    <w:rsid w:val="00ED09EB"/>
    <w:pPr>
      <w:ind w:left="70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492839">
      <w:bodyDiv w:val="1"/>
      <w:marLeft w:val="0"/>
      <w:marRight w:val="0"/>
      <w:marTop w:val="0"/>
      <w:marBottom w:val="0"/>
      <w:divBdr>
        <w:top w:val="none" w:sz="0" w:space="0" w:color="auto"/>
        <w:left w:val="none" w:sz="0" w:space="0" w:color="auto"/>
        <w:bottom w:val="none" w:sz="0" w:space="0" w:color="auto"/>
        <w:right w:val="none" w:sz="0" w:space="0" w:color="auto"/>
      </w:divBdr>
    </w:div>
    <w:div w:id="1009796456">
      <w:bodyDiv w:val="1"/>
      <w:marLeft w:val="0"/>
      <w:marRight w:val="0"/>
      <w:marTop w:val="0"/>
      <w:marBottom w:val="0"/>
      <w:divBdr>
        <w:top w:val="none" w:sz="0" w:space="0" w:color="auto"/>
        <w:left w:val="none" w:sz="0" w:space="0" w:color="auto"/>
        <w:bottom w:val="none" w:sz="0" w:space="0" w:color="auto"/>
        <w:right w:val="none" w:sz="0" w:space="0" w:color="auto"/>
      </w:divBdr>
    </w:div>
    <w:div w:id="137284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19571E-170A-49B2-8872-BC9BB00D8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12</Pages>
  <Words>2412</Words>
  <Characters>13750</Characters>
  <Application>Microsoft Office Word</Application>
  <DocSecurity>0</DocSecurity>
  <Lines>114</Lines>
  <Paragraphs>32</Paragraphs>
  <ScaleCrop>false</ScaleCrop>
  <HeadingPairs>
    <vt:vector size="2" baseType="variant">
      <vt:variant>
        <vt:lpstr>Titolo</vt:lpstr>
      </vt:variant>
      <vt:variant>
        <vt:i4>1</vt:i4>
      </vt:variant>
    </vt:vector>
  </HeadingPairs>
  <TitlesOfParts>
    <vt:vector size="1" baseType="lpstr">
      <vt:lpstr>Università degli Studi di Salerno</vt:lpstr>
    </vt:vector>
  </TitlesOfParts>
  <Company> </Company>
  <LinksUpToDate>false</LinksUpToDate>
  <CharactersWithSpaces>16130</CharactersWithSpaces>
  <SharedDoc>false</SharedDoc>
  <HLinks>
    <vt:vector size="60" baseType="variant">
      <vt:variant>
        <vt:i4>1310778</vt:i4>
      </vt:variant>
      <vt:variant>
        <vt:i4>56</vt:i4>
      </vt:variant>
      <vt:variant>
        <vt:i4>0</vt:i4>
      </vt:variant>
      <vt:variant>
        <vt:i4>5</vt:i4>
      </vt:variant>
      <vt:variant>
        <vt:lpwstr/>
      </vt:variant>
      <vt:variant>
        <vt:lpwstr>_Toc116397467</vt:lpwstr>
      </vt:variant>
      <vt:variant>
        <vt:i4>1310778</vt:i4>
      </vt:variant>
      <vt:variant>
        <vt:i4>50</vt:i4>
      </vt:variant>
      <vt:variant>
        <vt:i4>0</vt:i4>
      </vt:variant>
      <vt:variant>
        <vt:i4>5</vt:i4>
      </vt:variant>
      <vt:variant>
        <vt:lpwstr/>
      </vt:variant>
      <vt:variant>
        <vt:lpwstr>_Toc116397466</vt:lpwstr>
      </vt:variant>
      <vt:variant>
        <vt:i4>1310778</vt:i4>
      </vt:variant>
      <vt:variant>
        <vt:i4>44</vt:i4>
      </vt:variant>
      <vt:variant>
        <vt:i4>0</vt:i4>
      </vt:variant>
      <vt:variant>
        <vt:i4>5</vt:i4>
      </vt:variant>
      <vt:variant>
        <vt:lpwstr/>
      </vt:variant>
      <vt:variant>
        <vt:lpwstr>_Toc116397465</vt:lpwstr>
      </vt:variant>
      <vt:variant>
        <vt:i4>1310778</vt:i4>
      </vt:variant>
      <vt:variant>
        <vt:i4>38</vt:i4>
      </vt:variant>
      <vt:variant>
        <vt:i4>0</vt:i4>
      </vt:variant>
      <vt:variant>
        <vt:i4>5</vt:i4>
      </vt:variant>
      <vt:variant>
        <vt:lpwstr/>
      </vt:variant>
      <vt:variant>
        <vt:lpwstr>_Toc116397464</vt:lpwstr>
      </vt:variant>
      <vt:variant>
        <vt:i4>1310778</vt:i4>
      </vt:variant>
      <vt:variant>
        <vt:i4>32</vt:i4>
      </vt:variant>
      <vt:variant>
        <vt:i4>0</vt:i4>
      </vt:variant>
      <vt:variant>
        <vt:i4>5</vt:i4>
      </vt:variant>
      <vt:variant>
        <vt:lpwstr/>
      </vt:variant>
      <vt:variant>
        <vt:lpwstr>_Toc116397463</vt:lpwstr>
      </vt:variant>
      <vt:variant>
        <vt:i4>1310778</vt:i4>
      </vt:variant>
      <vt:variant>
        <vt:i4>26</vt:i4>
      </vt:variant>
      <vt:variant>
        <vt:i4>0</vt:i4>
      </vt:variant>
      <vt:variant>
        <vt:i4>5</vt:i4>
      </vt:variant>
      <vt:variant>
        <vt:lpwstr/>
      </vt:variant>
      <vt:variant>
        <vt:lpwstr>_Toc116397462</vt:lpwstr>
      </vt:variant>
      <vt:variant>
        <vt:i4>1310778</vt:i4>
      </vt:variant>
      <vt:variant>
        <vt:i4>20</vt:i4>
      </vt:variant>
      <vt:variant>
        <vt:i4>0</vt:i4>
      </vt:variant>
      <vt:variant>
        <vt:i4>5</vt:i4>
      </vt:variant>
      <vt:variant>
        <vt:lpwstr/>
      </vt:variant>
      <vt:variant>
        <vt:lpwstr>_Toc116397461</vt:lpwstr>
      </vt:variant>
      <vt:variant>
        <vt:i4>1310778</vt:i4>
      </vt:variant>
      <vt:variant>
        <vt:i4>14</vt:i4>
      </vt:variant>
      <vt:variant>
        <vt:i4>0</vt:i4>
      </vt:variant>
      <vt:variant>
        <vt:i4>5</vt:i4>
      </vt:variant>
      <vt:variant>
        <vt:lpwstr/>
      </vt:variant>
      <vt:variant>
        <vt:lpwstr>_Toc116397460</vt:lpwstr>
      </vt:variant>
      <vt:variant>
        <vt:i4>1507386</vt:i4>
      </vt:variant>
      <vt:variant>
        <vt:i4>8</vt:i4>
      </vt:variant>
      <vt:variant>
        <vt:i4>0</vt:i4>
      </vt:variant>
      <vt:variant>
        <vt:i4>5</vt:i4>
      </vt:variant>
      <vt:variant>
        <vt:lpwstr/>
      </vt:variant>
      <vt:variant>
        <vt:lpwstr>_Toc116397459</vt:lpwstr>
      </vt:variant>
      <vt:variant>
        <vt:i4>1507386</vt:i4>
      </vt:variant>
      <vt:variant>
        <vt:i4>2</vt:i4>
      </vt:variant>
      <vt:variant>
        <vt:i4>0</vt:i4>
      </vt:variant>
      <vt:variant>
        <vt:i4>5</vt:i4>
      </vt:variant>
      <vt:variant>
        <vt:lpwstr/>
      </vt:variant>
      <vt:variant>
        <vt:lpwstr>_Toc116397458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dc:title>
  <dc:subject/>
  <dc:creator>Andrea De Lucia</dc:creator>
  <cp:keywords/>
  <cp:lastModifiedBy>Vincenzopaolo Esposito</cp:lastModifiedBy>
  <cp:revision>2</cp:revision>
  <cp:lastPrinted>1899-12-31T23:00:00Z</cp:lastPrinted>
  <dcterms:created xsi:type="dcterms:W3CDTF">2022-11-25T15:19:00Z</dcterms:created>
  <dcterms:modified xsi:type="dcterms:W3CDTF">2022-11-25T15:19:00Z</dcterms:modified>
</cp:coreProperties>
</file>